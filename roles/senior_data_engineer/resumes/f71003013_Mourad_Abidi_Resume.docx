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0DC7" w14:textId="77777777" w:rsidR="00C36047" w:rsidRDefault="00C36047"/>
    <w:p w14:paraId="744505C1" w14:textId="77777777" w:rsidR="00C36047" w:rsidRDefault="00C36047"/>
    <w:p w14:paraId="2BB0C496" w14:textId="77777777" w:rsidR="00C36047" w:rsidRDefault="00C36047"/>
    <w:p w14:paraId="3DAEB007" w14:textId="77777777" w:rsidR="00C36047" w:rsidRDefault="00C36047"/>
    <w:tbl>
      <w:tblPr>
        <w:tblStyle w:val="documentskn-mll3parentContainer"/>
        <w:tblW w:w="0" w:type="auto"/>
        <w:tblCellSpacing w:w="0" w:type="dxa"/>
        <w:tblLayout w:type="fixed"/>
        <w:tblCellMar>
          <w:left w:w="0" w:type="dxa"/>
          <w:right w:w="0" w:type="dxa"/>
        </w:tblCellMar>
        <w:tblLook w:val="05E0" w:firstRow="1" w:lastRow="1" w:firstColumn="1" w:lastColumn="1" w:noHBand="0" w:noVBand="1"/>
      </w:tblPr>
      <w:tblGrid>
        <w:gridCol w:w="630"/>
        <w:gridCol w:w="3330"/>
        <w:gridCol w:w="800"/>
        <w:gridCol w:w="6880"/>
        <w:gridCol w:w="600"/>
      </w:tblGrid>
      <w:tr w:rsidR="00CB783B" w14:paraId="2ECE6444" w14:textId="77777777" w:rsidTr="00C170F9">
        <w:trPr>
          <w:tblCellSpacing w:w="0" w:type="dxa"/>
        </w:trPr>
        <w:tc>
          <w:tcPr>
            <w:tcW w:w="630" w:type="dxa"/>
            <w:tcMar>
              <w:top w:w="0" w:type="dxa"/>
              <w:left w:w="0" w:type="dxa"/>
              <w:bottom w:w="0" w:type="dxa"/>
              <w:right w:w="0" w:type="dxa"/>
            </w:tcMar>
            <w:hideMark/>
          </w:tcPr>
          <w:p w14:paraId="28DB389A" w14:textId="77777777" w:rsidR="00CB783B" w:rsidRDefault="00CB783B">
            <w:pPr>
              <w:rPr>
                <w:rFonts w:ascii="Arial" w:eastAsia="Arial" w:hAnsi="Arial" w:cs="Arial"/>
                <w:color w:val="242424"/>
                <w:sz w:val="20"/>
                <w:szCs w:val="20"/>
              </w:rPr>
            </w:pPr>
          </w:p>
        </w:tc>
        <w:tc>
          <w:tcPr>
            <w:tcW w:w="3330" w:type="dxa"/>
            <w:tcMar>
              <w:top w:w="500" w:type="dxa"/>
              <w:left w:w="0" w:type="dxa"/>
              <w:bottom w:w="600" w:type="dxa"/>
              <w:right w:w="0" w:type="dxa"/>
            </w:tcMar>
            <w:hideMark/>
          </w:tcPr>
          <w:tbl>
            <w:tblPr>
              <w:tblStyle w:val="documentskn-mll3parentContainerleft-boxsinglecolumn"/>
              <w:tblW w:w="3543" w:type="dxa"/>
              <w:tblCellSpacing w:w="0" w:type="dxa"/>
              <w:tblLayout w:type="fixed"/>
              <w:tblCellMar>
                <w:left w:w="0" w:type="dxa"/>
                <w:right w:w="0" w:type="dxa"/>
              </w:tblCellMar>
              <w:tblLook w:val="05E0" w:firstRow="1" w:lastRow="1" w:firstColumn="1" w:lastColumn="1" w:noHBand="0" w:noVBand="1"/>
            </w:tblPr>
            <w:tblGrid>
              <w:gridCol w:w="325"/>
              <w:gridCol w:w="3218"/>
            </w:tblGrid>
            <w:tr w:rsidR="00A17CCD" w:rsidRPr="00A17CCD" w14:paraId="51625676" w14:textId="77777777" w:rsidTr="00BD7FEA">
              <w:trPr>
                <w:trHeight w:val="227"/>
                <w:tblCellSpacing w:w="0" w:type="dxa"/>
              </w:trPr>
              <w:tc>
                <w:tcPr>
                  <w:tcW w:w="325" w:type="dxa"/>
                  <w:tcMar>
                    <w:top w:w="0" w:type="dxa"/>
                    <w:left w:w="0" w:type="dxa"/>
                    <w:bottom w:w="100" w:type="dxa"/>
                    <w:right w:w="0" w:type="dxa"/>
                  </w:tcMar>
                  <w:vAlign w:val="center"/>
                  <w:hideMark/>
                </w:tcPr>
                <w:p w14:paraId="7D173F30" w14:textId="77777777" w:rsidR="00CB783B" w:rsidRPr="00A17CCD" w:rsidRDefault="005D0901">
                  <w:pPr>
                    <w:spacing w:line="220" w:lineRule="auto"/>
                    <w:rPr>
                      <w:rStyle w:val="documentskn-mll3parentContainerleft-box"/>
                      <w:rFonts w:ascii="Arial" w:eastAsia="Arial" w:hAnsi="Arial" w:cs="Arial"/>
                      <w:color w:val="244061" w:themeColor="accent1" w:themeShade="80"/>
                      <w:sz w:val="20"/>
                      <w:szCs w:val="20"/>
                    </w:rPr>
                  </w:pPr>
                  <w:r w:rsidRPr="00A17CCD">
                    <w:rPr>
                      <w:rStyle w:val="documentskn-mll3addressicon-svg"/>
                      <w:rFonts w:ascii="Arial" w:eastAsia="Arial" w:hAnsi="Arial" w:cs="Arial"/>
                      <w:noProof/>
                      <w:color w:val="244061" w:themeColor="accent1" w:themeShade="80"/>
                      <w:sz w:val="20"/>
                      <w:szCs w:val="20"/>
                    </w:rPr>
                    <w:drawing>
                      <wp:inline distT="0" distB="0" distL="0" distR="0" wp14:anchorId="191C34D6" wp14:editId="6A23B055">
                        <wp:extent cx="127000" cy="1270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0" cy="127000"/>
                                </a:xfrm>
                                <a:prstGeom prst="rect">
                                  <a:avLst/>
                                </a:prstGeom>
                                <a:ln>
                                  <a:noFill/>
                                </a:ln>
                              </pic:spPr>
                            </pic:pic>
                          </a:graphicData>
                        </a:graphic>
                      </wp:inline>
                    </w:drawing>
                  </w:r>
                </w:p>
              </w:tc>
              <w:tc>
                <w:tcPr>
                  <w:tcW w:w="3218" w:type="dxa"/>
                  <w:tcMar>
                    <w:top w:w="0" w:type="dxa"/>
                    <w:left w:w="100" w:type="dxa"/>
                    <w:bottom w:w="100" w:type="dxa"/>
                    <w:right w:w="0" w:type="dxa"/>
                  </w:tcMar>
                  <w:vAlign w:val="center"/>
                  <w:hideMark/>
                </w:tcPr>
                <w:p w14:paraId="7FE00D12" w14:textId="5DB1B88E" w:rsidR="00CB783B" w:rsidRPr="00A17CCD" w:rsidRDefault="002D2D6C">
                  <w:pPr>
                    <w:spacing w:line="220" w:lineRule="auto"/>
                    <w:rPr>
                      <w:rStyle w:val="documentskn-mll3addressicon-svg"/>
                      <w:rFonts w:ascii="Arial" w:eastAsia="Arial" w:hAnsi="Arial" w:cs="Arial"/>
                      <w:color w:val="FFFFFF" w:themeColor="background1"/>
                      <w:sz w:val="20"/>
                      <w:szCs w:val="20"/>
                    </w:rPr>
                  </w:pPr>
                  <w:r>
                    <w:rPr>
                      <w:rStyle w:val="documentskn-mll3addressfield"/>
                      <w:rFonts w:ascii="Arial" w:eastAsia="Arial" w:hAnsi="Arial" w:cs="Arial"/>
                      <w:color w:val="FFFFFF" w:themeColor="background1"/>
                      <w:sz w:val="20"/>
                      <w:szCs w:val="20"/>
                    </w:rPr>
                    <w:t>Sandy</w:t>
                  </w:r>
                  <w:r w:rsidR="005D0901" w:rsidRPr="00A17CCD">
                    <w:rPr>
                      <w:rStyle w:val="documentskn-mll3addressfield"/>
                      <w:rFonts w:ascii="Arial" w:eastAsia="Arial" w:hAnsi="Arial" w:cs="Arial"/>
                      <w:color w:val="FFFFFF" w:themeColor="background1"/>
                      <w:sz w:val="20"/>
                      <w:szCs w:val="20"/>
                    </w:rPr>
                    <w:t xml:space="preserve">, UTAH </w:t>
                  </w:r>
                  <w:r w:rsidRPr="002D2D6C">
                    <w:rPr>
                      <w:rFonts w:ascii="Arial" w:eastAsia="Arial" w:hAnsi="Arial" w:cs="Arial"/>
                      <w:color w:val="FFFFFF" w:themeColor="background1"/>
                      <w:sz w:val="20"/>
                      <w:szCs w:val="20"/>
                    </w:rPr>
                    <w:t>84070</w:t>
                  </w:r>
                </w:p>
              </w:tc>
            </w:tr>
            <w:tr w:rsidR="00A17CCD" w:rsidRPr="00A17CCD" w14:paraId="4C7D369E" w14:textId="77777777" w:rsidTr="00BD7FEA">
              <w:trPr>
                <w:trHeight w:val="227"/>
                <w:tblCellSpacing w:w="0" w:type="dxa"/>
              </w:trPr>
              <w:tc>
                <w:tcPr>
                  <w:tcW w:w="325" w:type="dxa"/>
                  <w:tcMar>
                    <w:top w:w="0" w:type="dxa"/>
                    <w:left w:w="0" w:type="dxa"/>
                    <w:bottom w:w="100" w:type="dxa"/>
                    <w:right w:w="0" w:type="dxa"/>
                  </w:tcMar>
                  <w:vAlign w:val="center"/>
                  <w:hideMark/>
                </w:tcPr>
                <w:p w14:paraId="449BCE80" w14:textId="77777777" w:rsidR="00CB783B" w:rsidRPr="00A17CCD" w:rsidRDefault="005D0901">
                  <w:pPr>
                    <w:spacing w:line="220" w:lineRule="auto"/>
                    <w:rPr>
                      <w:rStyle w:val="documentskn-mll3cntc-field"/>
                      <w:rFonts w:ascii="Arial" w:eastAsia="Arial" w:hAnsi="Arial" w:cs="Arial"/>
                      <w:color w:val="244061" w:themeColor="accent1" w:themeShade="80"/>
                      <w:sz w:val="20"/>
                      <w:szCs w:val="20"/>
                    </w:rPr>
                  </w:pPr>
                  <w:r w:rsidRPr="00A17CCD">
                    <w:rPr>
                      <w:rStyle w:val="documentskn-mll3addressicon-svg"/>
                      <w:rFonts w:ascii="Arial" w:eastAsia="Arial" w:hAnsi="Arial" w:cs="Arial"/>
                      <w:noProof/>
                      <w:color w:val="244061" w:themeColor="accent1" w:themeShade="80"/>
                      <w:sz w:val="20"/>
                      <w:szCs w:val="20"/>
                    </w:rPr>
                    <w:drawing>
                      <wp:inline distT="0" distB="0" distL="0" distR="0" wp14:anchorId="7630AEBA" wp14:editId="44AC0D75">
                        <wp:extent cx="127000" cy="1270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27000" cy="127000"/>
                                </a:xfrm>
                                <a:prstGeom prst="rect">
                                  <a:avLst/>
                                </a:prstGeom>
                                <a:ln>
                                  <a:noFill/>
                                </a:ln>
                              </pic:spPr>
                            </pic:pic>
                          </a:graphicData>
                        </a:graphic>
                      </wp:inline>
                    </w:drawing>
                  </w:r>
                </w:p>
              </w:tc>
              <w:tc>
                <w:tcPr>
                  <w:tcW w:w="3218" w:type="dxa"/>
                  <w:tcMar>
                    <w:top w:w="0" w:type="dxa"/>
                    <w:left w:w="100" w:type="dxa"/>
                    <w:bottom w:w="100" w:type="dxa"/>
                    <w:right w:w="0" w:type="dxa"/>
                  </w:tcMar>
                  <w:vAlign w:val="center"/>
                  <w:hideMark/>
                </w:tcPr>
                <w:p w14:paraId="284DD1FA" w14:textId="77777777" w:rsidR="00CB783B" w:rsidRPr="00A17CCD" w:rsidRDefault="005D0901">
                  <w:pPr>
                    <w:spacing w:line="220" w:lineRule="auto"/>
                    <w:rPr>
                      <w:rStyle w:val="documentskn-mll3addressicon-svg"/>
                      <w:rFonts w:ascii="Arial" w:eastAsia="Arial" w:hAnsi="Arial" w:cs="Arial"/>
                      <w:color w:val="FFFFFF" w:themeColor="background1"/>
                      <w:sz w:val="20"/>
                      <w:szCs w:val="20"/>
                    </w:rPr>
                  </w:pPr>
                  <w:r w:rsidRPr="00A17CCD">
                    <w:rPr>
                      <w:rStyle w:val="documentskn-mll3addressfield"/>
                      <w:rFonts w:ascii="Arial" w:eastAsia="Arial" w:hAnsi="Arial" w:cs="Arial"/>
                      <w:color w:val="FFFFFF" w:themeColor="background1"/>
                      <w:sz w:val="20"/>
                      <w:szCs w:val="20"/>
                    </w:rPr>
                    <w:t>(385) 216-4887</w:t>
                  </w:r>
                </w:p>
              </w:tc>
            </w:tr>
            <w:tr w:rsidR="00A17CCD" w:rsidRPr="00A17CCD" w14:paraId="351104EB" w14:textId="77777777" w:rsidTr="00BD7FEA">
              <w:trPr>
                <w:trHeight w:val="227"/>
                <w:tblCellSpacing w:w="0" w:type="dxa"/>
              </w:trPr>
              <w:tc>
                <w:tcPr>
                  <w:tcW w:w="325" w:type="dxa"/>
                  <w:tcMar>
                    <w:top w:w="0" w:type="dxa"/>
                    <w:left w:w="0" w:type="dxa"/>
                    <w:bottom w:w="100" w:type="dxa"/>
                    <w:right w:w="0" w:type="dxa"/>
                  </w:tcMar>
                  <w:vAlign w:val="center"/>
                  <w:hideMark/>
                </w:tcPr>
                <w:p w14:paraId="7AA51A38" w14:textId="77777777" w:rsidR="00CB783B" w:rsidRPr="00A17CCD" w:rsidRDefault="005D0901">
                  <w:pPr>
                    <w:spacing w:line="220" w:lineRule="auto"/>
                    <w:rPr>
                      <w:rStyle w:val="documentskn-mll3cntc-field"/>
                      <w:rFonts w:ascii="Arial" w:eastAsia="Arial" w:hAnsi="Arial" w:cs="Arial"/>
                      <w:color w:val="244061" w:themeColor="accent1" w:themeShade="80"/>
                      <w:sz w:val="20"/>
                      <w:szCs w:val="20"/>
                    </w:rPr>
                  </w:pPr>
                  <w:r w:rsidRPr="00A17CCD">
                    <w:rPr>
                      <w:rStyle w:val="documentskn-mll3addressicon-svg"/>
                      <w:rFonts w:ascii="Arial" w:eastAsia="Arial" w:hAnsi="Arial" w:cs="Arial"/>
                      <w:noProof/>
                      <w:color w:val="244061" w:themeColor="accent1" w:themeShade="80"/>
                      <w:sz w:val="20"/>
                      <w:szCs w:val="20"/>
                    </w:rPr>
                    <w:drawing>
                      <wp:inline distT="0" distB="0" distL="0" distR="0" wp14:anchorId="178D0CF6" wp14:editId="1936E979">
                        <wp:extent cx="127000" cy="1270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27000" cy="127000"/>
                                </a:xfrm>
                                <a:prstGeom prst="rect">
                                  <a:avLst/>
                                </a:prstGeom>
                                <a:ln>
                                  <a:noFill/>
                                </a:ln>
                              </pic:spPr>
                            </pic:pic>
                          </a:graphicData>
                        </a:graphic>
                      </wp:inline>
                    </w:drawing>
                  </w:r>
                </w:p>
              </w:tc>
              <w:tc>
                <w:tcPr>
                  <w:tcW w:w="3218" w:type="dxa"/>
                  <w:tcMar>
                    <w:top w:w="0" w:type="dxa"/>
                    <w:left w:w="100" w:type="dxa"/>
                    <w:bottom w:w="100" w:type="dxa"/>
                    <w:right w:w="0" w:type="dxa"/>
                  </w:tcMar>
                  <w:vAlign w:val="center"/>
                  <w:hideMark/>
                </w:tcPr>
                <w:p w14:paraId="2AEBD9D8" w14:textId="63DA1CBD" w:rsidR="00CB783B" w:rsidRPr="00A17CCD" w:rsidRDefault="00912405">
                  <w:pPr>
                    <w:spacing w:line="220" w:lineRule="auto"/>
                    <w:rPr>
                      <w:rStyle w:val="documentskn-mll3addressicon-svg"/>
                      <w:rFonts w:ascii="Arial" w:eastAsia="Arial" w:hAnsi="Arial" w:cs="Arial"/>
                      <w:color w:val="FFFFFF" w:themeColor="background1"/>
                      <w:sz w:val="20"/>
                      <w:szCs w:val="20"/>
                    </w:rPr>
                  </w:pPr>
                  <w:r w:rsidRPr="00A17CCD">
                    <w:rPr>
                      <w:rStyle w:val="documentskn-mll3cntc-field"/>
                      <w:rFonts w:ascii="Arial" w:eastAsia="Arial" w:hAnsi="Arial" w:cs="Arial"/>
                      <w:noProof/>
                      <w:color w:val="FFFFFF" w:themeColor="background1"/>
                      <w:sz w:val="20"/>
                      <w:szCs w:val="20"/>
                    </w:rPr>
                    <w:drawing>
                      <wp:anchor distT="0" distB="0" distL="114300" distR="114300" simplePos="0" relativeHeight="251659776" behindDoc="1" locked="0" layoutInCell="0" allowOverlap="1" wp14:anchorId="6AA791F5" wp14:editId="0CC5E0A4">
                        <wp:simplePos x="0" y="0"/>
                        <wp:positionH relativeFrom="page">
                          <wp:posOffset>0</wp:posOffset>
                        </wp:positionH>
                        <wp:positionV relativeFrom="page">
                          <wp:posOffset>0</wp:posOffset>
                        </wp:positionV>
                        <wp:extent cx="2794635" cy="2057400"/>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0"/>
                                <a:stretch>
                                  <a:fillRect/>
                                </a:stretch>
                              </pic:blipFill>
                              <pic:spPr>
                                <a:xfrm>
                                  <a:off x="0" y="0"/>
                                  <a:ext cx="2794635" cy="2057400"/>
                                </a:xfrm>
                                <a:prstGeom prst="rect">
                                  <a:avLst/>
                                </a:prstGeom>
                              </pic:spPr>
                            </pic:pic>
                          </a:graphicData>
                        </a:graphic>
                        <wp14:sizeRelH relativeFrom="margin">
                          <wp14:pctWidth>0</wp14:pctWidth>
                        </wp14:sizeRelH>
                        <wp14:sizeRelV relativeFrom="margin">
                          <wp14:pctHeight>0</wp14:pctHeight>
                        </wp14:sizeRelV>
                      </wp:anchor>
                    </w:drawing>
                  </w:r>
                  <w:r w:rsidR="005D0901" w:rsidRPr="00A17CCD">
                    <w:rPr>
                      <w:rStyle w:val="documentskn-mll3addressfield"/>
                      <w:rFonts w:ascii="Arial" w:eastAsia="Arial" w:hAnsi="Arial" w:cs="Arial"/>
                      <w:color w:val="FFFFFF" w:themeColor="background1"/>
                      <w:sz w:val="20"/>
                      <w:szCs w:val="20"/>
                    </w:rPr>
                    <w:t>mouradabidi345@yahoo.com</w:t>
                  </w:r>
                  <w:r w:rsidR="005D0901" w:rsidRPr="00A17CCD">
                    <w:rPr>
                      <w:rStyle w:val="documentskn-mll3cntc-field"/>
                      <w:rFonts w:ascii="Arial" w:eastAsia="Arial" w:hAnsi="Arial" w:cs="Arial"/>
                      <w:color w:val="FFFFFF" w:themeColor="background1"/>
                      <w:sz w:val="20"/>
                      <w:szCs w:val="20"/>
                    </w:rPr>
                    <w:t xml:space="preserve">  </w:t>
                  </w:r>
                </w:p>
              </w:tc>
            </w:tr>
            <w:tr w:rsidR="00A17CCD" w:rsidRPr="00A17CCD" w14:paraId="6CA21F6E" w14:textId="77777777" w:rsidTr="00BD7FEA">
              <w:trPr>
                <w:trHeight w:val="227"/>
                <w:tblCellSpacing w:w="0" w:type="dxa"/>
              </w:trPr>
              <w:tc>
                <w:tcPr>
                  <w:tcW w:w="325" w:type="dxa"/>
                  <w:tcMar>
                    <w:top w:w="0" w:type="dxa"/>
                    <w:left w:w="0" w:type="dxa"/>
                    <w:bottom w:w="100" w:type="dxa"/>
                    <w:right w:w="0" w:type="dxa"/>
                  </w:tcMar>
                  <w:vAlign w:val="center"/>
                  <w:hideMark/>
                </w:tcPr>
                <w:p w14:paraId="68F66FDA" w14:textId="77777777" w:rsidR="00CB783B" w:rsidRPr="00A17CCD" w:rsidRDefault="005D0901">
                  <w:pPr>
                    <w:spacing w:line="220" w:lineRule="auto"/>
                    <w:rPr>
                      <w:rStyle w:val="documentskn-mll3cntc-field"/>
                      <w:rFonts w:ascii="Arial" w:eastAsia="Arial" w:hAnsi="Arial" w:cs="Arial"/>
                      <w:color w:val="244061" w:themeColor="accent1" w:themeShade="80"/>
                      <w:sz w:val="20"/>
                      <w:szCs w:val="20"/>
                    </w:rPr>
                  </w:pPr>
                  <w:r w:rsidRPr="00A17CCD">
                    <w:rPr>
                      <w:rStyle w:val="documentskn-mll3cntc-field"/>
                      <w:rFonts w:ascii="Arial" w:eastAsia="Arial" w:hAnsi="Arial" w:cs="Arial"/>
                      <w:noProof/>
                      <w:color w:val="244061" w:themeColor="accent1" w:themeShade="80"/>
                      <w:sz w:val="20"/>
                      <w:szCs w:val="20"/>
                    </w:rPr>
                    <w:drawing>
                      <wp:inline distT="0" distB="0" distL="0" distR="0" wp14:anchorId="7EE682B1" wp14:editId="6C30B76F">
                        <wp:extent cx="140148" cy="140232"/>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1"/>
                                <a:stretch>
                                  <a:fillRect/>
                                </a:stretch>
                              </pic:blipFill>
                              <pic:spPr>
                                <a:xfrm>
                                  <a:off x="0" y="0"/>
                                  <a:ext cx="140148" cy="140232"/>
                                </a:xfrm>
                                <a:prstGeom prst="rect">
                                  <a:avLst/>
                                </a:prstGeom>
                              </pic:spPr>
                            </pic:pic>
                          </a:graphicData>
                        </a:graphic>
                      </wp:inline>
                    </w:drawing>
                  </w:r>
                </w:p>
              </w:tc>
              <w:tc>
                <w:tcPr>
                  <w:tcW w:w="3218" w:type="dxa"/>
                  <w:tcMar>
                    <w:top w:w="0" w:type="dxa"/>
                    <w:left w:w="100" w:type="dxa"/>
                    <w:bottom w:w="100" w:type="dxa"/>
                    <w:right w:w="0" w:type="dxa"/>
                  </w:tcMar>
                  <w:vAlign w:val="center"/>
                  <w:hideMark/>
                </w:tcPr>
                <w:p w14:paraId="2FB245EA" w14:textId="77777777" w:rsidR="00CB783B" w:rsidRDefault="005D0901">
                  <w:pPr>
                    <w:spacing w:line="220" w:lineRule="auto"/>
                    <w:rPr>
                      <w:rStyle w:val="documentskn-mll3addressfield"/>
                      <w:rFonts w:ascii="Arial" w:eastAsia="Arial" w:hAnsi="Arial" w:cs="Arial"/>
                      <w:color w:val="FFFFFF" w:themeColor="background1"/>
                      <w:sz w:val="20"/>
                      <w:szCs w:val="20"/>
                    </w:rPr>
                  </w:pPr>
                  <w:r w:rsidRPr="00A17CCD">
                    <w:rPr>
                      <w:rStyle w:val="documentskn-mll3addressfield"/>
                      <w:rFonts w:ascii="Arial" w:eastAsia="Arial" w:hAnsi="Arial" w:cs="Arial"/>
                      <w:color w:val="FFFFFF" w:themeColor="background1"/>
                      <w:sz w:val="20"/>
                      <w:szCs w:val="20"/>
                    </w:rPr>
                    <w:t>https://www.linkedin.com/in/mourad-abidi-1b1796177/</w:t>
                  </w:r>
                </w:p>
                <w:p w14:paraId="512DFF25" w14:textId="77777777" w:rsidR="001139ED" w:rsidRPr="00A17CCD" w:rsidRDefault="001139ED">
                  <w:pPr>
                    <w:spacing w:line="220" w:lineRule="auto"/>
                    <w:rPr>
                      <w:rStyle w:val="documentskn-mll3cntc-field"/>
                      <w:rFonts w:ascii="Arial" w:eastAsia="Arial" w:hAnsi="Arial" w:cs="Arial"/>
                      <w:color w:val="FFFFFF" w:themeColor="background1"/>
                      <w:sz w:val="20"/>
                      <w:szCs w:val="20"/>
                    </w:rPr>
                  </w:pPr>
                </w:p>
              </w:tc>
            </w:tr>
          </w:tbl>
          <w:p w14:paraId="229CBBDE" w14:textId="77777777" w:rsidR="00CB783B" w:rsidRPr="00A17CCD" w:rsidRDefault="005D0901">
            <w:pPr>
              <w:pStyle w:val="sec-cntcsectionPadding"/>
              <w:rPr>
                <w:rStyle w:val="documentskn-mll3parentContainerleft-box"/>
                <w:rFonts w:ascii="Arial" w:eastAsia="Arial" w:hAnsi="Arial" w:cs="Arial"/>
                <w:color w:val="244061" w:themeColor="accent1" w:themeShade="80"/>
              </w:rPr>
            </w:pPr>
            <w:r w:rsidRPr="00A17CCD">
              <w:rPr>
                <w:rStyle w:val="documentskn-mll3parentContainerleft-box"/>
                <w:rFonts w:ascii="Arial" w:eastAsia="Arial" w:hAnsi="Arial" w:cs="Arial"/>
                <w:color w:val="244061" w:themeColor="accent1" w:themeShade="80"/>
              </w:rPr>
              <w:t> </w:t>
            </w:r>
          </w:p>
          <w:p w14:paraId="71E005B1" w14:textId="77777777" w:rsidR="00CB783B" w:rsidRPr="00A17CCD" w:rsidRDefault="005D0901">
            <w:pPr>
              <w:pStyle w:val="left-boxsectionborder"/>
              <w:pBdr>
                <w:top w:val="single" w:sz="16" w:space="0" w:color="99DBE6"/>
              </w:pBdr>
              <w:spacing w:line="120" w:lineRule="atLeast"/>
              <w:rPr>
                <w:rStyle w:val="documentskn-mll3parentContainerleft-box"/>
                <w:rFonts w:ascii="Arial" w:eastAsia="Arial" w:hAnsi="Arial" w:cs="Arial"/>
                <w:color w:val="244061" w:themeColor="accent1" w:themeShade="80"/>
                <w:sz w:val="4"/>
                <w:szCs w:val="4"/>
              </w:rPr>
            </w:pPr>
            <w:r w:rsidRPr="00A17CCD">
              <w:rPr>
                <w:rStyle w:val="documentskn-mll3parentContainerleft-box"/>
                <w:rFonts w:ascii="Arial" w:eastAsia="Arial" w:hAnsi="Arial" w:cs="Arial"/>
                <w:color w:val="244061" w:themeColor="accent1" w:themeShade="80"/>
                <w:sz w:val="4"/>
                <w:szCs w:val="4"/>
              </w:rPr>
              <w:t> </w:t>
            </w:r>
          </w:p>
          <w:p w14:paraId="3A475388" w14:textId="77777777" w:rsidR="00CB783B" w:rsidRPr="00CA09AC" w:rsidRDefault="005D0901">
            <w:pPr>
              <w:pStyle w:val="documentskn-mll3sectiontitle"/>
              <w:spacing w:after="100"/>
              <w:rPr>
                <w:rStyle w:val="documentskn-mll3parentContainerleft-box"/>
                <w:rFonts w:ascii="Arial" w:eastAsia="Arial" w:hAnsi="Arial" w:cs="Arial"/>
                <w:color w:val="0070C0"/>
                <w:sz w:val="28"/>
                <w:szCs w:val="28"/>
              </w:rPr>
            </w:pPr>
            <w:r w:rsidRPr="00CA09AC">
              <w:rPr>
                <w:rStyle w:val="documentskn-mll3parentContainerleft-box"/>
                <w:rFonts w:ascii="Arial" w:eastAsia="Arial" w:hAnsi="Arial" w:cs="Arial"/>
                <w:color w:val="0070C0"/>
                <w:sz w:val="28"/>
                <w:szCs w:val="28"/>
              </w:rPr>
              <w:t>Summary</w:t>
            </w:r>
          </w:p>
          <w:p w14:paraId="6A2660C3" w14:textId="2CE93C28" w:rsidR="003C4F73" w:rsidRDefault="000603A7">
            <w:pPr>
              <w:pStyle w:val="documentskn-mll3sectiontitle"/>
              <w:spacing w:after="100"/>
              <w:rPr>
                <w:rStyle w:val="documentskn-mll3right-box"/>
                <w:rFonts w:ascii="Arial" w:eastAsia="Arial" w:hAnsi="Arial" w:cs="Arial"/>
                <w:b w:val="0"/>
                <w:bCs w:val="0"/>
                <w:sz w:val="20"/>
                <w:szCs w:val="20"/>
              </w:rPr>
            </w:pPr>
            <w:r w:rsidRPr="000603A7">
              <w:rPr>
                <w:rStyle w:val="documentskn-mll3parentContainerleft-box"/>
                <w:rFonts w:ascii="Arial" w:eastAsia="Arial" w:hAnsi="Arial" w:cs="Arial"/>
                <w:b w:val="0"/>
                <w:bCs w:val="0"/>
                <w:color w:val="244061" w:themeColor="accent1" w:themeShade="80"/>
              </w:rPr>
              <w:t xml:space="preserve">- </w:t>
            </w:r>
            <w:r w:rsidRPr="000603A7">
              <w:rPr>
                <w:rStyle w:val="documentskn-mll3right-box"/>
                <w:rFonts w:ascii="Arial" w:eastAsia="Arial" w:hAnsi="Arial" w:cs="Arial"/>
                <w:b w:val="0"/>
                <w:bCs w:val="0"/>
                <w:sz w:val="20"/>
                <w:szCs w:val="20"/>
              </w:rPr>
              <w:t>US CITIZEN.</w:t>
            </w:r>
          </w:p>
          <w:p w14:paraId="41347306" w14:textId="77777777" w:rsidR="00B45C00" w:rsidRDefault="00B45C00">
            <w:pPr>
              <w:pStyle w:val="documentskn-mll3sectiontitle"/>
              <w:spacing w:after="100"/>
              <w:rPr>
                <w:rStyle w:val="documentskn-mll3right-box"/>
                <w:rFonts w:ascii="Arial" w:eastAsia="Arial" w:hAnsi="Arial" w:cs="Arial"/>
                <w:b w:val="0"/>
                <w:bCs w:val="0"/>
                <w:sz w:val="20"/>
                <w:szCs w:val="20"/>
              </w:rPr>
            </w:pPr>
          </w:p>
          <w:p w14:paraId="7F0D9B19" w14:textId="43048653" w:rsidR="000747DC" w:rsidRDefault="000747DC">
            <w:pPr>
              <w:pStyle w:val="documentskn-mll3sectiontitle"/>
              <w:spacing w:after="100"/>
              <w:rPr>
                <w:rStyle w:val="documentskn-mll3right-box"/>
                <w:rFonts w:ascii="Arial" w:eastAsia="Arial" w:hAnsi="Arial" w:cs="Arial"/>
                <w:b w:val="0"/>
                <w:bCs w:val="0"/>
                <w:sz w:val="20"/>
                <w:szCs w:val="20"/>
              </w:rPr>
            </w:pPr>
            <w:r>
              <w:rPr>
                <w:rStyle w:val="documentskn-mll3right-box"/>
                <w:rFonts w:ascii="Arial" w:eastAsia="Arial" w:hAnsi="Arial" w:cs="Arial"/>
                <w:b w:val="0"/>
                <w:bCs w:val="0"/>
                <w:sz w:val="20"/>
                <w:szCs w:val="20"/>
              </w:rPr>
              <w:t xml:space="preserve">- </w:t>
            </w:r>
            <w:r w:rsidR="00FF21E8">
              <w:rPr>
                <w:rFonts w:ascii="Arial" w:eastAsia="Arial" w:hAnsi="Arial" w:cs="Arial"/>
                <w:b w:val="0"/>
                <w:bCs w:val="0"/>
                <w:caps w:val="0"/>
                <w:color w:val="000000"/>
                <w:spacing w:val="4"/>
                <w:sz w:val="20"/>
                <w:szCs w:val="20"/>
              </w:rPr>
              <w:t>O</w:t>
            </w:r>
            <w:r w:rsidR="00F11A0D" w:rsidRPr="000747DC">
              <w:rPr>
                <w:rFonts w:ascii="Arial" w:eastAsia="Arial" w:hAnsi="Arial" w:cs="Arial"/>
                <w:b w:val="0"/>
                <w:bCs w:val="0"/>
                <w:caps w:val="0"/>
                <w:color w:val="000000"/>
                <w:spacing w:val="4"/>
                <w:sz w:val="20"/>
                <w:szCs w:val="20"/>
              </w:rPr>
              <w:t xml:space="preserve">ver 4 years of experience in data integration, </w:t>
            </w:r>
            <w:r w:rsidR="00FF21E8">
              <w:rPr>
                <w:rFonts w:ascii="Arial" w:eastAsia="Arial" w:hAnsi="Arial" w:cs="Arial"/>
                <w:b w:val="0"/>
                <w:bCs w:val="0"/>
                <w:caps w:val="0"/>
                <w:color w:val="000000"/>
                <w:spacing w:val="4"/>
                <w:sz w:val="20"/>
                <w:szCs w:val="20"/>
              </w:rPr>
              <w:t>ETL</w:t>
            </w:r>
            <w:r w:rsidR="00BA6006">
              <w:rPr>
                <w:rFonts w:ascii="Arial" w:eastAsia="Arial" w:hAnsi="Arial" w:cs="Arial"/>
                <w:b w:val="0"/>
                <w:bCs w:val="0"/>
                <w:caps w:val="0"/>
                <w:color w:val="000000"/>
                <w:spacing w:val="4"/>
                <w:sz w:val="20"/>
                <w:szCs w:val="20"/>
              </w:rPr>
              <w:t xml:space="preserve"> </w:t>
            </w:r>
            <w:r w:rsidR="00F11A0D" w:rsidRPr="000747DC">
              <w:rPr>
                <w:rFonts w:ascii="Arial" w:eastAsia="Arial" w:hAnsi="Arial" w:cs="Arial"/>
                <w:b w:val="0"/>
                <w:bCs w:val="0"/>
                <w:caps w:val="0"/>
                <w:color w:val="000000"/>
                <w:spacing w:val="4"/>
                <w:sz w:val="20"/>
                <w:szCs w:val="20"/>
              </w:rPr>
              <w:t xml:space="preserve">automation, and </w:t>
            </w:r>
            <w:r w:rsidR="00FF21E8">
              <w:rPr>
                <w:rFonts w:ascii="Arial" w:eastAsia="Arial" w:hAnsi="Arial" w:cs="Arial"/>
                <w:b w:val="0"/>
                <w:bCs w:val="0"/>
                <w:caps w:val="0"/>
                <w:color w:val="000000"/>
                <w:spacing w:val="4"/>
                <w:sz w:val="20"/>
                <w:szCs w:val="20"/>
              </w:rPr>
              <w:t>API</w:t>
            </w:r>
            <w:r w:rsidR="00F11A0D" w:rsidRPr="000747DC">
              <w:rPr>
                <w:rFonts w:ascii="Arial" w:eastAsia="Arial" w:hAnsi="Arial" w:cs="Arial"/>
                <w:b w:val="0"/>
                <w:bCs w:val="0"/>
                <w:caps w:val="0"/>
                <w:color w:val="000000"/>
                <w:spacing w:val="4"/>
                <w:sz w:val="20"/>
                <w:szCs w:val="20"/>
              </w:rPr>
              <w:t xml:space="preserve"> </w:t>
            </w:r>
            <w:r w:rsidR="00BA6006">
              <w:rPr>
                <w:rFonts w:ascii="Arial" w:eastAsia="Arial" w:hAnsi="Arial" w:cs="Arial"/>
                <w:b w:val="0"/>
                <w:bCs w:val="0"/>
                <w:caps w:val="0"/>
                <w:color w:val="000000"/>
                <w:spacing w:val="4"/>
                <w:sz w:val="20"/>
                <w:szCs w:val="20"/>
              </w:rPr>
              <w:t>implementation</w:t>
            </w:r>
            <w:r w:rsidR="00F11A0D" w:rsidRPr="000747DC">
              <w:rPr>
                <w:rFonts w:ascii="Arial" w:eastAsia="Arial" w:hAnsi="Arial" w:cs="Arial"/>
                <w:b w:val="0"/>
                <w:bCs w:val="0"/>
                <w:caps w:val="0"/>
                <w:color w:val="000000"/>
                <w:spacing w:val="4"/>
                <w:sz w:val="20"/>
                <w:szCs w:val="20"/>
              </w:rPr>
              <w:t xml:space="preserve">. skilled in leveraging snowflake, python, </w:t>
            </w:r>
            <w:r w:rsidR="00FF21E8">
              <w:rPr>
                <w:rFonts w:ascii="Arial" w:eastAsia="Arial" w:hAnsi="Arial" w:cs="Arial"/>
                <w:b w:val="0"/>
                <w:bCs w:val="0"/>
                <w:caps w:val="0"/>
                <w:color w:val="000000"/>
                <w:spacing w:val="4"/>
                <w:sz w:val="20"/>
                <w:szCs w:val="20"/>
              </w:rPr>
              <w:t>DBT</w:t>
            </w:r>
            <w:r w:rsidR="00F11A0D" w:rsidRPr="000747DC">
              <w:rPr>
                <w:rFonts w:ascii="Arial" w:eastAsia="Arial" w:hAnsi="Arial" w:cs="Arial"/>
                <w:b w:val="0"/>
                <w:bCs w:val="0"/>
                <w:caps w:val="0"/>
                <w:color w:val="000000"/>
                <w:spacing w:val="4"/>
                <w:sz w:val="20"/>
                <w:szCs w:val="20"/>
              </w:rPr>
              <w:t>, and azure tools to streamline data processes and ensure secure, scalable solutions</w:t>
            </w:r>
            <w:r w:rsidR="00EB5B31">
              <w:rPr>
                <w:rFonts w:ascii="Arial" w:eastAsia="Arial" w:hAnsi="Arial" w:cs="Arial"/>
                <w:b w:val="0"/>
                <w:bCs w:val="0"/>
                <w:caps w:val="0"/>
                <w:color w:val="000000"/>
                <w:spacing w:val="4"/>
                <w:sz w:val="20"/>
                <w:szCs w:val="20"/>
              </w:rPr>
              <w:t>.</w:t>
            </w:r>
          </w:p>
          <w:p w14:paraId="73505AA0" w14:textId="77777777" w:rsidR="0008405F" w:rsidRDefault="0008405F">
            <w:pPr>
              <w:pStyle w:val="documentskn-mll3sectiontitle"/>
              <w:spacing w:after="100"/>
              <w:rPr>
                <w:rStyle w:val="documentskn-mll3right-box"/>
                <w:rFonts w:ascii="Arial" w:eastAsia="Arial" w:hAnsi="Arial" w:cs="Arial"/>
                <w:b w:val="0"/>
                <w:bCs w:val="0"/>
                <w:sz w:val="20"/>
                <w:szCs w:val="20"/>
              </w:rPr>
            </w:pPr>
          </w:p>
          <w:p w14:paraId="4C09F498" w14:textId="77777777" w:rsidR="002E2E8A" w:rsidRDefault="002E2E8A">
            <w:pPr>
              <w:pStyle w:val="documentskn-mll3sectiontitle"/>
              <w:spacing w:after="100"/>
              <w:rPr>
                <w:rStyle w:val="documentskn-mll3right-box"/>
                <w:rFonts w:ascii="Arial" w:eastAsia="Arial" w:hAnsi="Arial" w:cs="Arial"/>
                <w:b w:val="0"/>
                <w:bCs w:val="0"/>
                <w:sz w:val="20"/>
                <w:szCs w:val="20"/>
              </w:rPr>
            </w:pPr>
          </w:p>
          <w:p w14:paraId="782E790E" w14:textId="5F4335E1" w:rsidR="00C03464" w:rsidRPr="00DE01BE" w:rsidRDefault="00C03464">
            <w:pPr>
              <w:pStyle w:val="documentskn-mll3sectiontitle"/>
              <w:spacing w:after="100"/>
              <w:rPr>
                <w:rStyle w:val="documentskn-mll3right-box"/>
                <w:rFonts w:ascii="Arial" w:eastAsia="Arial" w:hAnsi="Arial" w:cs="Arial"/>
                <w:color w:val="0070C0"/>
                <w:spacing w:val="10"/>
              </w:rPr>
            </w:pPr>
            <w:r w:rsidRPr="00CA09AC">
              <w:rPr>
                <w:rStyle w:val="documentskn-mll3right-box"/>
                <w:rFonts w:ascii="Arial" w:eastAsia="Arial" w:hAnsi="Arial" w:cs="Arial"/>
                <w:color w:val="0070C0"/>
                <w:spacing w:val="10"/>
                <w:sz w:val="28"/>
                <w:szCs w:val="28"/>
              </w:rPr>
              <w:t>Certifications</w:t>
            </w:r>
            <w:r w:rsidR="00DE01BE" w:rsidRPr="00CA09AC">
              <w:rPr>
                <w:rStyle w:val="documentskn-mll3right-box"/>
                <w:rFonts w:ascii="Arial" w:eastAsia="Arial" w:hAnsi="Arial" w:cs="Arial"/>
                <w:color w:val="0070C0"/>
                <w:spacing w:val="10"/>
                <w:sz w:val="28"/>
                <w:szCs w:val="28"/>
              </w:rPr>
              <w:t xml:space="preserve"> AND ACCREDITAIONS</w:t>
            </w:r>
            <w:r w:rsidRPr="00DE01BE">
              <w:rPr>
                <w:rStyle w:val="documentskn-mll3right-box"/>
                <w:rFonts w:ascii="Arial" w:eastAsia="Arial" w:hAnsi="Arial" w:cs="Arial"/>
                <w:color w:val="0070C0"/>
                <w:spacing w:val="10"/>
              </w:rPr>
              <w:t>:</w:t>
            </w:r>
          </w:p>
          <w:p w14:paraId="5AB29B57" w14:textId="77777777" w:rsidR="00DE01BE" w:rsidRPr="00DE01BE" w:rsidRDefault="00DE01BE">
            <w:pPr>
              <w:pStyle w:val="documentskn-mll3sectiontitle"/>
              <w:spacing w:after="100"/>
              <w:rPr>
                <w:rStyle w:val="documentskn-mll3right-box"/>
                <w:rFonts w:ascii="Arial" w:eastAsia="Arial" w:hAnsi="Arial" w:cs="Arial"/>
                <w:spacing w:val="10"/>
              </w:rPr>
            </w:pPr>
          </w:p>
          <w:p w14:paraId="5AE52E76" w14:textId="17B1C1E2" w:rsidR="007E1FD4" w:rsidRPr="000B397C" w:rsidRDefault="007E1FD4">
            <w:pPr>
              <w:pStyle w:val="documentskn-mll3sectiontitle"/>
              <w:spacing w:after="100"/>
              <w:rPr>
                <w:rFonts w:eastAsia="Arial"/>
                <w:b w:val="0"/>
                <w:bCs w:val="0"/>
                <w:color w:val="365F91" w:themeColor="accent1" w:themeShade="BF"/>
                <w:spacing w:val="4"/>
                <w:sz w:val="20"/>
                <w:szCs w:val="20"/>
              </w:rPr>
            </w:pPr>
            <w:r>
              <w:rPr>
                <w:rStyle w:val="documentskn-mll3right-box"/>
                <w:rFonts w:eastAsia="Arial"/>
                <w:sz w:val="20"/>
                <w:szCs w:val="20"/>
              </w:rPr>
              <w:t xml:space="preserve">- </w:t>
            </w:r>
            <w:r w:rsidRPr="007E1FD4">
              <w:rPr>
                <w:rFonts w:eastAsia="Arial"/>
                <w:b w:val="0"/>
                <w:bCs w:val="0"/>
                <w:color w:val="000000"/>
                <w:spacing w:val="4"/>
                <w:sz w:val="20"/>
                <w:szCs w:val="20"/>
              </w:rPr>
              <w:t xml:space="preserve"> </w:t>
            </w:r>
            <w:r w:rsidR="001974EF">
              <w:rPr>
                <w:rFonts w:eastAsia="Arial"/>
                <w:caps w:val="0"/>
                <w:color w:val="000000"/>
                <w:spacing w:val="4"/>
                <w:sz w:val="20"/>
                <w:szCs w:val="20"/>
              </w:rPr>
              <w:t>M</w:t>
            </w:r>
            <w:r w:rsidR="00AA798F" w:rsidRPr="00D01476">
              <w:rPr>
                <w:rFonts w:eastAsia="Arial"/>
                <w:caps w:val="0"/>
                <w:color w:val="000000"/>
                <w:spacing w:val="4"/>
                <w:sz w:val="20"/>
                <w:szCs w:val="20"/>
              </w:rPr>
              <w:t xml:space="preserve">icrosoft </w:t>
            </w:r>
            <w:r w:rsidR="001974EF">
              <w:rPr>
                <w:rFonts w:eastAsia="Arial"/>
                <w:caps w:val="0"/>
                <w:color w:val="000000"/>
                <w:spacing w:val="4"/>
                <w:sz w:val="20"/>
                <w:szCs w:val="20"/>
              </w:rPr>
              <w:t>C</w:t>
            </w:r>
            <w:r w:rsidR="00AA798F" w:rsidRPr="00D01476">
              <w:rPr>
                <w:rFonts w:eastAsia="Arial"/>
                <w:caps w:val="0"/>
                <w:color w:val="000000"/>
                <w:spacing w:val="4"/>
                <w:sz w:val="20"/>
                <w:szCs w:val="20"/>
              </w:rPr>
              <w:t xml:space="preserve">ertified: </w:t>
            </w:r>
            <w:r w:rsidR="001974EF">
              <w:rPr>
                <w:rFonts w:eastAsia="Arial"/>
                <w:caps w:val="0"/>
                <w:color w:val="000000"/>
                <w:spacing w:val="4"/>
                <w:sz w:val="20"/>
                <w:szCs w:val="20"/>
              </w:rPr>
              <w:t>A</w:t>
            </w:r>
            <w:r w:rsidR="00AA798F" w:rsidRPr="00D01476">
              <w:rPr>
                <w:rFonts w:eastAsia="Arial"/>
                <w:caps w:val="0"/>
                <w:color w:val="000000"/>
                <w:spacing w:val="4"/>
                <w:sz w:val="20"/>
                <w:szCs w:val="20"/>
              </w:rPr>
              <w:t xml:space="preserve">zure </w:t>
            </w:r>
            <w:r w:rsidR="00046785">
              <w:rPr>
                <w:rFonts w:eastAsia="Arial"/>
                <w:caps w:val="0"/>
                <w:color w:val="000000"/>
                <w:spacing w:val="4"/>
                <w:sz w:val="20"/>
                <w:szCs w:val="20"/>
              </w:rPr>
              <w:t>Data</w:t>
            </w:r>
            <w:r w:rsidR="001974EF">
              <w:rPr>
                <w:rFonts w:eastAsia="Arial"/>
                <w:caps w:val="0"/>
                <w:color w:val="000000"/>
                <w:spacing w:val="4"/>
                <w:sz w:val="20"/>
                <w:szCs w:val="20"/>
              </w:rPr>
              <w:t xml:space="preserve"> E</w:t>
            </w:r>
            <w:r w:rsidR="00AA798F" w:rsidRPr="00D01476">
              <w:rPr>
                <w:rFonts w:eastAsia="Arial"/>
                <w:caps w:val="0"/>
                <w:color w:val="000000"/>
                <w:spacing w:val="4"/>
                <w:sz w:val="20"/>
                <w:szCs w:val="20"/>
              </w:rPr>
              <w:t xml:space="preserve">ngineer </w:t>
            </w:r>
            <w:r w:rsidR="001974EF">
              <w:rPr>
                <w:rFonts w:eastAsia="Arial"/>
                <w:caps w:val="0"/>
                <w:color w:val="000000"/>
                <w:spacing w:val="4"/>
                <w:sz w:val="20"/>
                <w:szCs w:val="20"/>
              </w:rPr>
              <w:t>A</w:t>
            </w:r>
            <w:r w:rsidR="00AA798F" w:rsidRPr="00D01476">
              <w:rPr>
                <w:rFonts w:eastAsia="Arial"/>
                <w:caps w:val="0"/>
                <w:color w:val="000000"/>
                <w:spacing w:val="4"/>
                <w:sz w:val="20"/>
                <w:szCs w:val="20"/>
              </w:rPr>
              <w:t>ssociate</w:t>
            </w:r>
            <w:r w:rsidR="00AA798F">
              <w:rPr>
                <w:rFonts w:eastAsia="Arial"/>
                <w:caps w:val="0"/>
                <w:color w:val="000000"/>
                <w:spacing w:val="4"/>
                <w:sz w:val="20"/>
                <w:szCs w:val="20"/>
              </w:rPr>
              <w:t xml:space="preserve"> (expired on </w:t>
            </w:r>
            <w:r w:rsidR="00634087">
              <w:rPr>
                <w:rFonts w:eastAsia="Arial"/>
                <w:caps w:val="0"/>
                <w:color w:val="000000"/>
                <w:spacing w:val="4"/>
                <w:sz w:val="20"/>
                <w:szCs w:val="20"/>
              </w:rPr>
              <w:t xml:space="preserve">July </w:t>
            </w:r>
            <w:r w:rsidR="00C67AF9">
              <w:rPr>
                <w:rFonts w:eastAsia="Arial"/>
                <w:color w:val="000000"/>
                <w:spacing w:val="4"/>
                <w:sz w:val="20"/>
                <w:szCs w:val="20"/>
              </w:rPr>
              <w:t>2025</w:t>
            </w:r>
            <w:proofErr w:type="gramStart"/>
            <w:r w:rsidR="00C67AF9">
              <w:rPr>
                <w:rFonts w:eastAsia="Arial"/>
                <w:color w:val="000000"/>
                <w:spacing w:val="4"/>
                <w:sz w:val="20"/>
                <w:szCs w:val="20"/>
              </w:rPr>
              <w:t>)</w:t>
            </w:r>
            <w:r w:rsidR="00C170F9">
              <w:rPr>
                <w:rFonts w:eastAsia="Arial"/>
                <w:color w:val="000000"/>
                <w:spacing w:val="4"/>
                <w:sz w:val="20"/>
                <w:szCs w:val="20"/>
              </w:rPr>
              <w:t xml:space="preserve"> :</w:t>
            </w:r>
            <w:proofErr w:type="gramEnd"/>
            <w:r w:rsidR="00C170F9">
              <w:rPr>
                <w:rFonts w:eastAsia="Arial"/>
                <w:color w:val="000000"/>
                <w:spacing w:val="4"/>
                <w:sz w:val="20"/>
                <w:szCs w:val="20"/>
              </w:rPr>
              <w:t xml:space="preserve"> </w:t>
            </w:r>
            <w:r w:rsidR="00C170F9" w:rsidRPr="000B397C">
              <w:rPr>
                <w:rFonts w:eastAsia="Arial"/>
                <w:b w:val="0"/>
                <w:bCs w:val="0"/>
                <w:color w:val="365F91" w:themeColor="accent1" w:themeShade="BF"/>
                <w:spacing w:val="4"/>
                <w:sz w:val="20"/>
                <w:szCs w:val="20"/>
              </w:rPr>
              <w:t>https://learn.microsoft.com/en-us/users/mouradabidi-1597/credentials/a2e0815c77796f5?ref=https%3A%2F%2Fwww.linkedin.com%2F</w:t>
            </w:r>
          </w:p>
          <w:p w14:paraId="248174D6" w14:textId="77777777" w:rsidR="003C4F73" w:rsidRDefault="003C4F73">
            <w:pPr>
              <w:pStyle w:val="documentskn-mll3sectiontitle"/>
              <w:spacing w:after="100"/>
              <w:rPr>
                <w:rStyle w:val="documentskn-mll3parentContainerleft-box"/>
                <w:rFonts w:ascii="Arial" w:eastAsia="Arial" w:hAnsi="Arial" w:cs="Arial"/>
                <w:color w:val="000000" w:themeColor="text1"/>
              </w:rPr>
            </w:pPr>
          </w:p>
          <w:p w14:paraId="76802680" w14:textId="289DB7B8" w:rsidR="004C73F6" w:rsidRPr="00A372C1" w:rsidRDefault="004C73F6" w:rsidP="004C73F6">
            <w:pPr>
              <w:pStyle w:val="divdocumentulli"/>
              <w:spacing w:line="220" w:lineRule="atLeast"/>
              <w:ind w:right="40"/>
              <w:rPr>
                <w:rStyle w:val="Hyperlink"/>
                <w:rFonts w:ascii="Arial" w:eastAsia="Arial" w:hAnsi="Arial" w:cs="Arial"/>
                <w:color w:val="0070C0"/>
                <w:spacing w:val="4"/>
                <w:sz w:val="20"/>
                <w:szCs w:val="20"/>
                <w:u w:val="none"/>
              </w:rPr>
            </w:pPr>
            <w:r>
              <w:rPr>
                <w:rStyle w:val="documentskn-mll3right-box"/>
                <w:rFonts w:ascii="Arial" w:eastAsia="Arial" w:hAnsi="Arial" w:cs="Arial"/>
                <w:sz w:val="20"/>
                <w:szCs w:val="20"/>
              </w:rPr>
              <w:t xml:space="preserve">- </w:t>
            </w:r>
            <w:r w:rsidRPr="004C73F6">
              <w:rPr>
                <w:rStyle w:val="documentskn-mll3right-box"/>
                <w:rFonts w:ascii="Arial" w:eastAsia="Arial" w:hAnsi="Arial" w:cs="Arial"/>
                <w:b/>
                <w:bCs/>
                <w:sz w:val="20"/>
                <w:szCs w:val="20"/>
              </w:rPr>
              <w:t xml:space="preserve">Snowflake </w:t>
            </w:r>
            <w:proofErr w:type="gramStart"/>
            <w:r w:rsidRPr="004C73F6">
              <w:rPr>
                <w:rStyle w:val="documentskn-mll3right-box"/>
                <w:rFonts w:ascii="Arial" w:eastAsia="Arial" w:hAnsi="Arial" w:cs="Arial"/>
                <w:b/>
                <w:bCs/>
                <w:sz w:val="20"/>
                <w:szCs w:val="20"/>
              </w:rPr>
              <w:t>Certified :</w:t>
            </w:r>
            <w:proofErr w:type="gramEnd"/>
            <w:r w:rsidRPr="004C73F6">
              <w:rPr>
                <w:rStyle w:val="documentskn-mll3right-box"/>
                <w:rFonts w:ascii="Arial" w:eastAsia="Arial" w:hAnsi="Arial" w:cs="Arial"/>
                <w:b/>
                <w:bCs/>
                <w:sz w:val="20"/>
                <w:szCs w:val="20"/>
              </w:rPr>
              <w:t xml:space="preserve"> </w:t>
            </w:r>
            <w:proofErr w:type="spellStart"/>
            <w:r w:rsidRPr="004C73F6">
              <w:rPr>
                <w:rStyle w:val="documentskn-mll3right-box"/>
                <w:rFonts w:ascii="Arial" w:eastAsia="Arial" w:hAnsi="Arial" w:cs="Arial"/>
                <w:b/>
                <w:bCs/>
                <w:sz w:val="20"/>
                <w:szCs w:val="20"/>
              </w:rPr>
              <w:t>SnowPro</w:t>
            </w:r>
            <w:proofErr w:type="spellEnd"/>
            <w:r w:rsidRPr="004C73F6">
              <w:rPr>
                <w:rStyle w:val="documentskn-mll3right-box"/>
                <w:rFonts w:ascii="Arial" w:eastAsia="Arial" w:hAnsi="Arial" w:cs="Arial"/>
                <w:b/>
                <w:bCs/>
                <w:sz w:val="20"/>
                <w:szCs w:val="20"/>
              </w:rPr>
              <w:t xml:space="preserve"> Core Certification </w:t>
            </w:r>
            <w:proofErr w:type="gramStart"/>
            <w:r w:rsidRPr="004C73F6">
              <w:rPr>
                <w:rStyle w:val="documentskn-mll3right-box"/>
                <w:rFonts w:ascii="Arial" w:eastAsia="Arial" w:hAnsi="Arial" w:cs="Arial"/>
                <w:b/>
                <w:bCs/>
                <w:sz w:val="20"/>
                <w:szCs w:val="20"/>
              </w:rPr>
              <w:t>( expired</w:t>
            </w:r>
            <w:proofErr w:type="gramEnd"/>
            <w:r w:rsidRPr="004C73F6">
              <w:rPr>
                <w:rStyle w:val="documentskn-mll3right-box"/>
                <w:rFonts w:ascii="Arial" w:eastAsia="Arial" w:hAnsi="Arial" w:cs="Arial"/>
                <w:b/>
                <w:bCs/>
                <w:sz w:val="20"/>
                <w:szCs w:val="20"/>
              </w:rPr>
              <w:t xml:space="preserve"> on September 2025):</w:t>
            </w:r>
            <w:r>
              <w:rPr>
                <w:rStyle w:val="documentskn-mll3right-box"/>
                <w:rFonts w:ascii="Arial" w:eastAsia="Arial" w:hAnsi="Arial" w:cs="Arial"/>
                <w:sz w:val="20"/>
                <w:szCs w:val="20"/>
              </w:rPr>
              <w:t xml:space="preserve"> </w:t>
            </w:r>
            <w:hyperlink r:id="rId12" w:history="1">
              <w:r w:rsidRPr="00F33F72">
                <w:rPr>
                  <w:rStyle w:val="Hyperlink"/>
                  <w:rFonts w:ascii="Arial" w:eastAsia="Arial" w:hAnsi="Arial" w:cs="Arial"/>
                  <w:color w:val="0070C0"/>
                  <w:spacing w:val="4"/>
                  <w:sz w:val="20"/>
                  <w:szCs w:val="20"/>
                </w:rPr>
                <w:t>https://www.credly.com/earner/earned/badge/66dd923d-4500-480d-be75-5402d54d7c32</w:t>
              </w:r>
            </w:hyperlink>
          </w:p>
          <w:p w14:paraId="29F761C9" w14:textId="77777777" w:rsidR="0085773E" w:rsidRDefault="0085773E" w:rsidP="002E2E8A">
            <w:pPr>
              <w:pStyle w:val="divdocumentulli"/>
              <w:spacing w:line="220" w:lineRule="atLeast"/>
              <w:ind w:right="40"/>
              <w:rPr>
                <w:rStyle w:val="documentskn-mll3right-box"/>
                <w:rFonts w:ascii="Arial" w:eastAsia="Arial" w:hAnsi="Arial" w:cs="Arial"/>
                <w:sz w:val="20"/>
                <w:szCs w:val="20"/>
              </w:rPr>
            </w:pPr>
          </w:p>
          <w:p w14:paraId="7660A14B" w14:textId="77777777" w:rsidR="002E2E8A" w:rsidRDefault="002E2E8A" w:rsidP="002E2E8A">
            <w:pPr>
              <w:pStyle w:val="divdocumentulli"/>
              <w:spacing w:line="220" w:lineRule="atLeast"/>
              <w:ind w:right="40"/>
              <w:rPr>
                <w:rStyle w:val="documentskn-mll3right-box"/>
                <w:rFonts w:ascii="Arial" w:eastAsia="Arial" w:hAnsi="Arial" w:cs="Arial"/>
                <w:sz w:val="20"/>
                <w:szCs w:val="20"/>
              </w:rPr>
            </w:pPr>
          </w:p>
          <w:p w14:paraId="126F332A" w14:textId="77777777" w:rsidR="0085773E" w:rsidRDefault="0085773E" w:rsidP="004C73F6">
            <w:pPr>
              <w:pStyle w:val="divdocumentulli"/>
              <w:numPr>
                <w:ilvl w:val="0"/>
                <w:numId w:val="9"/>
              </w:numPr>
              <w:spacing w:line="220" w:lineRule="atLeast"/>
              <w:ind w:right="40"/>
              <w:rPr>
                <w:rStyle w:val="documentskn-mll3right-box"/>
                <w:rFonts w:ascii="Arial" w:eastAsia="Arial" w:hAnsi="Arial" w:cs="Arial"/>
                <w:sz w:val="20"/>
                <w:szCs w:val="20"/>
              </w:rPr>
            </w:pPr>
            <w:r w:rsidRPr="0085773E">
              <w:rPr>
                <w:rStyle w:val="documentskn-mll3right-box"/>
                <w:rFonts w:ascii="Arial" w:eastAsia="Arial" w:hAnsi="Arial" w:cs="Arial"/>
                <w:b/>
                <w:bCs/>
                <w:sz w:val="20"/>
                <w:szCs w:val="20"/>
              </w:rPr>
              <w:t xml:space="preserve">Certificate from Massachusetts Institute of Technology: DATA SCIENCE AND MACHINE </w:t>
            </w:r>
            <w:r w:rsidRPr="0085773E">
              <w:rPr>
                <w:rStyle w:val="documentskn-mll3right-box"/>
                <w:rFonts w:ascii="Arial" w:eastAsia="Arial" w:hAnsi="Arial" w:cs="Arial"/>
                <w:b/>
                <w:bCs/>
                <w:sz w:val="20"/>
                <w:szCs w:val="20"/>
              </w:rPr>
              <w:lastRenderedPageBreak/>
              <w:t xml:space="preserve">LEARNING: MAKING DATA-DRIVEN DECISIONS: </w:t>
            </w:r>
            <w:hyperlink r:id="rId13" w:history="1">
              <w:r w:rsidRPr="00F33F72">
                <w:rPr>
                  <w:rStyle w:val="Hyperlink"/>
                  <w:rFonts w:ascii="Arial" w:eastAsia="Arial" w:hAnsi="Arial" w:cs="Arial"/>
                  <w:color w:val="0070C0"/>
                  <w:spacing w:val="4"/>
                  <w:sz w:val="20"/>
                  <w:szCs w:val="20"/>
                </w:rPr>
                <w:t>https://olympus1.mygreatlearning.com/certificate/JIGEPWXF</w:t>
              </w:r>
            </w:hyperlink>
          </w:p>
          <w:p w14:paraId="4F0A8F40" w14:textId="77777777" w:rsidR="0085773E" w:rsidRDefault="0085773E" w:rsidP="0085773E">
            <w:pPr>
              <w:pStyle w:val="ListParagraph"/>
              <w:rPr>
                <w:rStyle w:val="documentskn-mll3right-box"/>
                <w:rFonts w:ascii="Arial" w:eastAsia="Arial" w:hAnsi="Arial" w:cs="Arial"/>
                <w:sz w:val="20"/>
                <w:szCs w:val="20"/>
              </w:rPr>
            </w:pPr>
          </w:p>
          <w:p w14:paraId="63265E8B" w14:textId="77777777" w:rsidR="0085773E" w:rsidRDefault="0085773E" w:rsidP="0085773E">
            <w:pPr>
              <w:pStyle w:val="divdocumentulli"/>
              <w:spacing w:line="220" w:lineRule="atLeast"/>
              <w:ind w:left="200" w:right="40"/>
              <w:rPr>
                <w:rStyle w:val="documentskn-mll3right-box"/>
                <w:rFonts w:ascii="Arial" w:eastAsia="Arial" w:hAnsi="Arial" w:cs="Arial"/>
                <w:sz w:val="20"/>
                <w:szCs w:val="20"/>
              </w:rPr>
            </w:pPr>
          </w:p>
          <w:p w14:paraId="5205E199" w14:textId="77777777" w:rsidR="0085773E" w:rsidRPr="0085773E" w:rsidRDefault="0085773E" w:rsidP="004C73F6">
            <w:pPr>
              <w:pStyle w:val="divdocumentulli"/>
              <w:numPr>
                <w:ilvl w:val="0"/>
                <w:numId w:val="9"/>
              </w:numPr>
              <w:spacing w:line="220" w:lineRule="atLeast"/>
              <w:ind w:right="40"/>
              <w:rPr>
                <w:rStyle w:val="documentskn-mll3right-box"/>
                <w:rFonts w:ascii="Arial" w:eastAsia="Arial" w:hAnsi="Arial" w:cs="Arial"/>
                <w:b/>
                <w:bCs/>
                <w:sz w:val="20"/>
                <w:szCs w:val="20"/>
              </w:rPr>
            </w:pPr>
            <w:proofErr w:type="spellStart"/>
            <w:r w:rsidRPr="0085773E">
              <w:rPr>
                <w:rStyle w:val="documentskn-mll3right-box"/>
                <w:rFonts w:ascii="Arial" w:eastAsia="Arial" w:hAnsi="Arial" w:cs="Arial"/>
                <w:b/>
                <w:bCs/>
                <w:sz w:val="20"/>
                <w:szCs w:val="20"/>
              </w:rPr>
              <w:t>Certfied</w:t>
            </w:r>
            <w:proofErr w:type="spellEnd"/>
            <w:r w:rsidRPr="0085773E">
              <w:rPr>
                <w:rStyle w:val="documentskn-mll3right-box"/>
                <w:rFonts w:ascii="Arial" w:eastAsia="Arial" w:hAnsi="Arial" w:cs="Arial"/>
                <w:b/>
                <w:bCs/>
                <w:sz w:val="20"/>
                <w:szCs w:val="20"/>
              </w:rPr>
              <w:t xml:space="preserve"> ChatGPT </w:t>
            </w:r>
            <w:proofErr w:type="gramStart"/>
            <w:r w:rsidRPr="0085773E">
              <w:rPr>
                <w:rStyle w:val="documentskn-mll3right-box"/>
                <w:rFonts w:ascii="Arial" w:eastAsia="Arial" w:hAnsi="Arial" w:cs="Arial"/>
                <w:b/>
                <w:bCs/>
                <w:sz w:val="20"/>
                <w:szCs w:val="20"/>
              </w:rPr>
              <w:t>Expert :</w:t>
            </w:r>
            <w:proofErr w:type="gramEnd"/>
          </w:p>
          <w:p w14:paraId="46AC8206" w14:textId="77777777" w:rsidR="0085773E" w:rsidRPr="00940CDF" w:rsidRDefault="0085773E" w:rsidP="0085773E">
            <w:pPr>
              <w:pStyle w:val="divdocumentulli"/>
              <w:spacing w:line="220" w:lineRule="atLeast"/>
              <w:ind w:left="200" w:right="40"/>
              <w:rPr>
                <w:rStyle w:val="documentskn-mll3right-box"/>
                <w:rFonts w:ascii="Arial" w:eastAsia="Arial" w:hAnsi="Arial" w:cs="Arial"/>
                <w:color w:val="0070C0"/>
                <w:sz w:val="20"/>
                <w:szCs w:val="20"/>
                <w:u w:val="single"/>
              </w:rPr>
            </w:pPr>
            <w:r w:rsidRPr="00940CDF">
              <w:rPr>
                <w:rStyle w:val="documentskn-mll3right-box"/>
                <w:rFonts w:ascii="Arial" w:eastAsia="Arial" w:hAnsi="Arial" w:cs="Arial"/>
                <w:color w:val="0070C0"/>
                <w:sz w:val="20"/>
                <w:szCs w:val="20"/>
                <w:u w:val="single"/>
              </w:rPr>
              <w:t xml:space="preserve"> https://www.credential.net/1c648577-cee6-4cbd-8a28-c8b962798de1#gs.1ozph9</w:t>
            </w:r>
          </w:p>
          <w:p w14:paraId="7023D6E1" w14:textId="77777777" w:rsidR="0085773E" w:rsidRDefault="0085773E">
            <w:pPr>
              <w:pStyle w:val="documentskn-mll3sectiontitle"/>
              <w:spacing w:after="100"/>
              <w:rPr>
                <w:rStyle w:val="documentskn-mll3parentContainerleft-box"/>
                <w:rFonts w:ascii="Arial" w:eastAsia="Arial" w:hAnsi="Arial" w:cs="Arial"/>
                <w:color w:val="000000" w:themeColor="text1"/>
              </w:rPr>
            </w:pPr>
          </w:p>
          <w:p w14:paraId="4895A219" w14:textId="39A74957" w:rsidR="00705538" w:rsidRDefault="005D0901">
            <w:pPr>
              <w:pStyle w:val="p"/>
              <w:spacing w:line="220" w:lineRule="atLeast"/>
              <w:rPr>
                <w:rStyle w:val="documentskn-mll3parentContainerleft-box"/>
                <w:rFonts w:ascii="Arial" w:eastAsia="Arial" w:hAnsi="Arial" w:cs="Arial"/>
                <w:color w:val="000000" w:themeColor="text1"/>
                <w:sz w:val="20"/>
                <w:szCs w:val="20"/>
              </w:rPr>
            </w:pPr>
            <w:r w:rsidRPr="00FC074C">
              <w:rPr>
                <w:rStyle w:val="documentskn-mll3parentContainerleft-box"/>
                <w:rFonts w:ascii="Arial" w:eastAsia="Arial" w:hAnsi="Arial" w:cs="Arial"/>
                <w:color w:val="000000" w:themeColor="text1"/>
                <w:sz w:val="20"/>
                <w:szCs w:val="20"/>
              </w:rPr>
              <w:br/>
            </w:r>
          </w:p>
          <w:p w14:paraId="21D8BF0F" w14:textId="00F816F7" w:rsidR="00D55AD5" w:rsidRDefault="005D0901">
            <w:pPr>
              <w:pStyle w:val="p"/>
              <w:spacing w:line="220" w:lineRule="atLeast"/>
              <w:rPr>
                <w:rStyle w:val="documentskn-mll3parentContainerleft-box"/>
                <w:rFonts w:ascii="Arial" w:eastAsia="Arial" w:hAnsi="Arial" w:cs="Arial"/>
                <w:color w:val="000000" w:themeColor="text1"/>
                <w:sz w:val="20"/>
                <w:szCs w:val="20"/>
              </w:rPr>
            </w:pPr>
            <w:r w:rsidRPr="00FC074C">
              <w:rPr>
                <w:rStyle w:val="documentskn-mll3parentContainerleft-box"/>
                <w:rFonts w:ascii="Arial" w:eastAsia="Arial" w:hAnsi="Arial" w:cs="Arial"/>
                <w:color w:val="000000" w:themeColor="text1"/>
                <w:sz w:val="20"/>
                <w:szCs w:val="20"/>
              </w:rPr>
              <w:br/>
              <w:t xml:space="preserve">- </w:t>
            </w:r>
            <w:r w:rsidRPr="00705538">
              <w:rPr>
                <w:rStyle w:val="documentskn-mll3parentContainerleft-box"/>
                <w:rFonts w:ascii="Arial" w:eastAsia="Arial" w:hAnsi="Arial" w:cs="Arial"/>
                <w:b/>
                <w:bCs/>
                <w:color w:val="000000" w:themeColor="text1"/>
                <w:sz w:val="20"/>
                <w:szCs w:val="20"/>
              </w:rPr>
              <w:t xml:space="preserve">KAFKA Accredited from </w:t>
            </w:r>
            <w:proofErr w:type="gramStart"/>
            <w:r w:rsidRPr="00705538">
              <w:rPr>
                <w:rStyle w:val="documentskn-mll3parentContainerleft-box"/>
                <w:rFonts w:ascii="Arial" w:eastAsia="Arial" w:hAnsi="Arial" w:cs="Arial"/>
                <w:b/>
                <w:bCs/>
                <w:color w:val="000000" w:themeColor="text1"/>
                <w:sz w:val="20"/>
                <w:szCs w:val="20"/>
              </w:rPr>
              <w:t>Confluent</w:t>
            </w:r>
            <w:r w:rsidR="000B397C" w:rsidRPr="00705538">
              <w:rPr>
                <w:rStyle w:val="documentskn-mll3parentContainerleft-box"/>
                <w:rFonts w:ascii="Arial" w:eastAsia="Arial" w:hAnsi="Arial" w:cs="Arial"/>
                <w:b/>
                <w:bCs/>
                <w:color w:val="000000" w:themeColor="text1"/>
                <w:sz w:val="20"/>
                <w:szCs w:val="20"/>
              </w:rPr>
              <w:t xml:space="preserve"> :</w:t>
            </w:r>
            <w:proofErr w:type="gramEnd"/>
          </w:p>
          <w:p w14:paraId="41547713" w14:textId="77777777" w:rsidR="00D55AD5" w:rsidRDefault="00D55AD5">
            <w:pPr>
              <w:pStyle w:val="p"/>
              <w:spacing w:line="220" w:lineRule="atLeast"/>
              <w:rPr>
                <w:rStyle w:val="Hyperlink"/>
                <w:rFonts w:ascii="Arial" w:eastAsia="Arial" w:hAnsi="Arial" w:cs="Arial"/>
                <w:color w:val="0070C0"/>
                <w:spacing w:val="4"/>
                <w:sz w:val="20"/>
                <w:szCs w:val="20"/>
              </w:rPr>
            </w:pPr>
            <w:hyperlink r:id="rId14" w:anchor="gs.0swqar" w:history="1">
              <w:r w:rsidRPr="00F33F72">
                <w:rPr>
                  <w:rStyle w:val="Hyperlink"/>
                  <w:rFonts w:ascii="Arial" w:eastAsia="Arial" w:hAnsi="Arial" w:cs="Arial"/>
                  <w:color w:val="0070C0"/>
                  <w:spacing w:val="4"/>
                  <w:sz w:val="20"/>
                  <w:szCs w:val="20"/>
                </w:rPr>
                <w:t>https://www.credential.net/19c63f46-5656-40f7-b024-3fccf5b2d5d8#gs.0swqar</w:t>
              </w:r>
            </w:hyperlink>
          </w:p>
          <w:p w14:paraId="70E6328E" w14:textId="5E5AF285" w:rsidR="00D55AD5" w:rsidRPr="00FC074C" w:rsidRDefault="000B397C">
            <w:pPr>
              <w:pStyle w:val="p"/>
              <w:spacing w:line="220" w:lineRule="atLeast"/>
              <w:rPr>
                <w:rStyle w:val="documentskn-mll3parentContainerleft-box"/>
                <w:rFonts w:ascii="Arial" w:eastAsia="Arial" w:hAnsi="Arial" w:cs="Arial"/>
                <w:color w:val="000000" w:themeColor="text1"/>
                <w:sz w:val="20"/>
                <w:szCs w:val="20"/>
              </w:rPr>
            </w:pPr>
            <w:r>
              <w:rPr>
                <w:rStyle w:val="documentskn-mll3parentContainerleft-box"/>
                <w:rFonts w:ascii="Arial" w:eastAsia="Arial" w:hAnsi="Arial" w:cs="Arial"/>
                <w:color w:val="000000" w:themeColor="text1"/>
                <w:sz w:val="20"/>
                <w:szCs w:val="20"/>
              </w:rPr>
              <w:t xml:space="preserve"> </w:t>
            </w:r>
          </w:p>
          <w:p w14:paraId="6B67A8CA" w14:textId="77777777" w:rsidR="000B604F" w:rsidRPr="00FC074C" w:rsidRDefault="000B604F">
            <w:pPr>
              <w:pStyle w:val="p"/>
              <w:spacing w:line="220" w:lineRule="atLeast"/>
              <w:rPr>
                <w:rStyle w:val="documentskn-mll3parentContainerleft-box"/>
                <w:rFonts w:ascii="Arial" w:eastAsia="Arial" w:hAnsi="Arial" w:cs="Arial"/>
                <w:color w:val="000000" w:themeColor="text1"/>
                <w:sz w:val="20"/>
                <w:szCs w:val="20"/>
              </w:rPr>
            </w:pPr>
          </w:p>
          <w:p w14:paraId="3D2351B2" w14:textId="3E36499D" w:rsidR="00CB783B" w:rsidRPr="00FC074C" w:rsidRDefault="005D0901">
            <w:pPr>
              <w:pStyle w:val="p"/>
              <w:spacing w:line="220" w:lineRule="atLeast"/>
              <w:rPr>
                <w:rStyle w:val="documentskn-mll3parentContainerleft-box"/>
                <w:rFonts w:ascii="Arial" w:eastAsia="Arial" w:hAnsi="Arial" w:cs="Arial"/>
                <w:color w:val="000000" w:themeColor="text1"/>
                <w:sz w:val="20"/>
                <w:szCs w:val="20"/>
              </w:rPr>
            </w:pPr>
            <w:r w:rsidRPr="00FC074C">
              <w:rPr>
                <w:rStyle w:val="documentskn-mll3parentContainerleft-box"/>
                <w:rFonts w:ascii="Arial" w:eastAsia="Arial" w:hAnsi="Arial" w:cs="Arial"/>
                <w:color w:val="000000" w:themeColor="text1"/>
                <w:sz w:val="20"/>
                <w:szCs w:val="20"/>
              </w:rPr>
              <w:t xml:space="preserve">- Expert at the Data Integration , Automation and the Streamlining of the Data Engineering ETL and ELT Process using : Python, Rest APIs of multiple data sources, Postman, Azure functions, Azure Data Factory, Azure Key Vault, Azure Blob Storage, AWS Kinesis Firehose, Azure Databricks, Databricks Secret Scopes, AWS S3, Snowflake Streams, Snowflake Snowpipe, Microsoft </w:t>
            </w:r>
            <w:proofErr w:type="spellStart"/>
            <w:r w:rsidRPr="00FC074C">
              <w:rPr>
                <w:rStyle w:val="documentskn-mll3parentContainerleft-box"/>
                <w:rFonts w:ascii="Arial" w:eastAsia="Arial" w:hAnsi="Arial" w:cs="Arial"/>
                <w:color w:val="000000" w:themeColor="text1"/>
                <w:sz w:val="20"/>
                <w:szCs w:val="20"/>
              </w:rPr>
              <w:t>Sql</w:t>
            </w:r>
            <w:proofErr w:type="spellEnd"/>
            <w:r w:rsidRPr="00FC074C">
              <w:rPr>
                <w:rStyle w:val="documentskn-mll3parentContainerleft-box"/>
                <w:rFonts w:ascii="Arial" w:eastAsia="Arial" w:hAnsi="Arial" w:cs="Arial"/>
                <w:color w:val="000000" w:themeColor="text1"/>
                <w:sz w:val="20"/>
                <w:szCs w:val="20"/>
              </w:rPr>
              <w:t xml:space="preserve"> Server, Connecting and querying Databases using Scala Inside Databricks, Azure </w:t>
            </w:r>
            <w:proofErr w:type="spellStart"/>
            <w:r w:rsidRPr="00FC074C">
              <w:rPr>
                <w:rStyle w:val="documentskn-mll3parentContainerleft-box"/>
                <w:rFonts w:ascii="Arial" w:eastAsia="Arial" w:hAnsi="Arial" w:cs="Arial"/>
                <w:color w:val="000000" w:themeColor="text1"/>
                <w:sz w:val="20"/>
                <w:szCs w:val="20"/>
              </w:rPr>
              <w:t>devops</w:t>
            </w:r>
            <w:proofErr w:type="spellEnd"/>
            <w:r w:rsidRPr="00FC074C">
              <w:rPr>
                <w:rStyle w:val="documentskn-mll3parentContainerleft-box"/>
                <w:rFonts w:ascii="Arial" w:eastAsia="Arial" w:hAnsi="Arial" w:cs="Arial"/>
                <w:color w:val="000000" w:themeColor="text1"/>
                <w:sz w:val="20"/>
                <w:szCs w:val="20"/>
              </w:rPr>
              <w:t xml:space="preserve"> to store the Data Engineering ETL/ELT Python Codes</w:t>
            </w:r>
            <w:r w:rsidR="00D536C0">
              <w:rPr>
                <w:rStyle w:val="documentskn-mll3parentContainerleft-box"/>
                <w:rFonts w:ascii="Arial" w:eastAsia="Arial" w:hAnsi="Arial" w:cs="Arial"/>
                <w:color w:val="000000" w:themeColor="text1"/>
                <w:sz w:val="20"/>
                <w:szCs w:val="20"/>
              </w:rPr>
              <w:t xml:space="preserve"> ( read the ”</w:t>
            </w:r>
            <w:r w:rsidR="00D536C0" w:rsidRPr="00D01476">
              <w:rPr>
                <w:rStyle w:val="documentskn-mll3parentContainerleft-box"/>
                <w:rFonts w:ascii="Arial" w:eastAsia="Arial" w:hAnsi="Arial" w:cs="Arial"/>
                <w:b/>
                <w:bCs/>
                <w:color w:val="000000" w:themeColor="text1"/>
                <w:sz w:val="20"/>
                <w:szCs w:val="20"/>
              </w:rPr>
              <w:t>PROJECTS OUTSIDE OF WORK</w:t>
            </w:r>
            <w:r w:rsidR="002936AF">
              <w:rPr>
                <w:rStyle w:val="documentskn-mll3parentContainerleft-box"/>
                <w:rFonts w:ascii="Arial" w:eastAsia="Arial" w:hAnsi="Arial" w:cs="Arial"/>
                <w:color w:val="000000" w:themeColor="text1"/>
                <w:sz w:val="20"/>
                <w:szCs w:val="20"/>
              </w:rPr>
              <w:t>”</w:t>
            </w:r>
            <w:r w:rsidR="00D536C0">
              <w:rPr>
                <w:rStyle w:val="documentskn-mll3parentContainerleft-box"/>
                <w:rFonts w:ascii="Arial" w:eastAsia="Arial" w:hAnsi="Arial" w:cs="Arial"/>
                <w:color w:val="000000" w:themeColor="text1"/>
                <w:sz w:val="20"/>
                <w:szCs w:val="20"/>
              </w:rPr>
              <w:t xml:space="preserve"> section of this resume).</w:t>
            </w:r>
          </w:p>
          <w:p w14:paraId="2ECD69EE" w14:textId="77777777" w:rsidR="000B604F" w:rsidRPr="00FC074C" w:rsidRDefault="000B604F">
            <w:pPr>
              <w:pStyle w:val="p"/>
              <w:spacing w:line="220" w:lineRule="atLeast"/>
              <w:rPr>
                <w:rStyle w:val="documentskn-mll3parentContainerleft-box"/>
                <w:rFonts w:ascii="Arial" w:eastAsia="Arial" w:hAnsi="Arial" w:cs="Arial"/>
                <w:color w:val="000000" w:themeColor="text1"/>
                <w:sz w:val="20"/>
                <w:szCs w:val="20"/>
              </w:rPr>
            </w:pPr>
          </w:p>
          <w:p w14:paraId="0F01F228" w14:textId="254C12D5" w:rsidR="00CB783B" w:rsidRPr="00FC074C" w:rsidRDefault="005D0901">
            <w:pPr>
              <w:pStyle w:val="p"/>
              <w:spacing w:line="220" w:lineRule="atLeast"/>
              <w:rPr>
                <w:rStyle w:val="documentskn-mll3parentContainerleft-box"/>
                <w:rFonts w:ascii="Arial" w:eastAsia="Arial" w:hAnsi="Arial" w:cs="Arial"/>
                <w:color w:val="000000" w:themeColor="text1"/>
                <w:sz w:val="20"/>
                <w:szCs w:val="20"/>
              </w:rPr>
            </w:pPr>
            <w:r w:rsidRPr="00FC074C">
              <w:rPr>
                <w:rStyle w:val="documentskn-mll3parentContainerleft-box"/>
                <w:rFonts w:ascii="Arial" w:eastAsia="Arial" w:hAnsi="Arial" w:cs="Arial"/>
                <w:color w:val="000000" w:themeColor="text1"/>
                <w:sz w:val="20"/>
                <w:szCs w:val="20"/>
              </w:rPr>
              <w:t xml:space="preserve">- Expert at Building proof of concepts of alternatives programs/tools to the existing Modern Data Stack ETL and ELT tools such as </w:t>
            </w:r>
            <w:proofErr w:type="spellStart"/>
            <w:proofErr w:type="gramStart"/>
            <w:r w:rsidRPr="00FC074C">
              <w:rPr>
                <w:rStyle w:val="documentskn-mll3parentContainerleft-box"/>
                <w:rFonts w:ascii="Arial" w:eastAsia="Arial" w:hAnsi="Arial" w:cs="Arial"/>
                <w:color w:val="000000" w:themeColor="text1"/>
                <w:sz w:val="20"/>
                <w:szCs w:val="20"/>
              </w:rPr>
              <w:t>Fivetran</w:t>
            </w:r>
            <w:proofErr w:type="spellEnd"/>
            <w:r w:rsidRPr="00FC074C">
              <w:rPr>
                <w:rStyle w:val="documentskn-mll3parentContainerleft-box"/>
                <w:rFonts w:ascii="Arial" w:eastAsia="Arial" w:hAnsi="Arial" w:cs="Arial"/>
                <w:color w:val="000000" w:themeColor="text1"/>
                <w:sz w:val="20"/>
                <w:szCs w:val="20"/>
              </w:rPr>
              <w:t xml:space="preserve"> ,</w:t>
            </w:r>
            <w:proofErr w:type="gramEnd"/>
            <w:r w:rsidRPr="00FC074C">
              <w:rPr>
                <w:rStyle w:val="documentskn-mll3parentContainerleft-box"/>
                <w:rFonts w:ascii="Arial" w:eastAsia="Arial" w:hAnsi="Arial" w:cs="Arial"/>
                <w:color w:val="000000" w:themeColor="text1"/>
                <w:sz w:val="20"/>
                <w:szCs w:val="20"/>
              </w:rPr>
              <w:t xml:space="preserve"> </w:t>
            </w:r>
            <w:proofErr w:type="gramStart"/>
            <w:r w:rsidRPr="00FC074C">
              <w:rPr>
                <w:rStyle w:val="documentskn-mll3parentContainerleft-box"/>
                <w:rFonts w:ascii="Arial" w:eastAsia="Arial" w:hAnsi="Arial" w:cs="Arial"/>
                <w:color w:val="000000" w:themeColor="text1"/>
                <w:sz w:val="20"/>
                <w:szCs w:val="20"/>
              </w:rPr>
              <w:t>And</w:t>
            </w:r>
            <w:proofErr w:type="gramEnd"/>
            <w:r w:rsidRPr="00FC074C">
              <w:rPr>
                <w:rStyle w:val="documentskn-mll3parentContainerleft-box"/>
                <w:rFonts w:ascii="Arial" w:eastAsia="Arial" w:hAnsi="Arial" w:cs="Arial"/>
                <w:color w:val="000000" w:themeColor="text1"/>
                <w:sz w:val="20"/>
                <w:szCs w:val="20"/>
              </w:rPr>
              <w:t xml:space="preserve"> building proof of concepts of alternative programs to the existing modern transformation tools such as </w:t>
            </w:r>
            <w:proofErr w:type="spellStart"/>
            <w:r w:rsidRPr="00FC074C">
              <w:rPr>
                <w:rStyle w:val="documentskn-mll3parentContainerleft-box"/>
                <w:rFonts w:ascii="Arial" w:eastAsia="Arial" w:hAnsi="Arial" w:cs="Arial"/>
                <w:color w:val="000000" w:themeColor="text1"/>
                <w:sz w:val="20"/>
                <w:szCs w:val="20"/>
              </w:rPr>
              <w:t>dbt</w:t>
            </w:r>
            <w:proofErr w:type="spellEnd"/>
            <w:r w:rsidRPr="00FC074C">
              <w:rPr>
                <w:rStyle w:val="documentskn-mll3parentContainerleft-box"/>
                <w:rFonts w:ascii="Arial" w:eastAsia="Arial" w:hAnsi="Arial" w:cs="Arial"/>
                <w:color w:val="000000" w:themeColor="text1"/>
                <w:sz w:val="20"/>
                <w:szCs w:val="20"/>
              </w:rPr>
              <w:t xml:space="preserve">. </w:t>
            </w:r>
            <w:proofErr w:type="gramStart"/>
            <w:r w:rsidR="00F72E46">
              <w:rPr>
                <w:rStyle w:val="documentskn-mll3parentContainerleft-box"/>
                <w:rFonts w:ascii="Arial" w:eastAsia="Arial" w:hAnsi="Arial" w:cs="Arial"/>
                <w:color w:val="000000" w:themeColor="text1"/>
                <w:sz w:val="20"/>
                <w:szCs w:val="20"/>
              </w:rPr>
              <w:t>( read</w:t>
            </w:r>
            <w:proofErr w:type="gramEnd"/>
            <w:r w:rsidR="00F72E46">
              <w:rPr>
                <w:rStyle w:val="documentskn-mll3parentContainerleft-box"/>
                <w:rFonts w:ascii="Arial" w:eastAsia="Arial" w:hAnsi="Arial" w:cs="Arial"/>
                <w:color w:val="000000" w:themeColor="text1"/>
                <w:sz w:val="20"/>
                <w:szCs w:val="20"/>
              </w:rPr>
              <w:t xml:space="preserve"> </w:t>
            </w:r>
            <w:proofErr w:type="gramStart"/>
            <w:r w:rsidR="00F72E46">
              <w:rPr>
                <w:rStyle w:val="documentskn-mll3parentContainerleft-box"/>
                <w:rFonts w:ascii="Arial" w:eastAsia="Arial" w:hAnsi="Arial" w:cs="Arial"/>
                <w:color w:val="000000" w:themeColor="text1"/>
                <w:sz w:val="20"/>
                <w:szCs w:val="20"/>
              </w:rPr>
              <w:t xml:space="preserve">the </w:t>
            </w:r>
            <w:r w:rsidR="00D45F31">
              <w:rPr>
                <w:rStyle w:val="documentskn-mll3parentContainerleft-box"/>
                <w:rFonts w:ascii="Arial" w:eastAsia="Arial" w:hAnsi="Arial" w:cs="Arial"/>
                <w:color w:val="000000" w:themeColor="text1"/>
                <w:sz w:val="20"/>
                <w:szCs w:val="20"/>
              </w:rPr>
              <w:t>”</w:t>
            </w:r>
            <w:r w:rsidR="00D45F31" w:rsidRPr="00D01476">
              <w:rPr>
                <w:rStyle w:val="documentskn-mll3parentContainerleft-box"/>
                <w:rFonts w:ascii="Arial" w:eastAsia="Arial" w:hAnsi="Arial" w:cs="Arial"/>
                <w:b/>
                <w:bCs/>
                <w:color w:val="000000" w:themeColor="text1"/>
                <w:sz w:val="20"/>
                <w:szCs w:val="20"/>
              </w:rPr>
              <w:t>PROJECTS</w:t>
            </w:r>
            <w:proofErr w:type="gramEnd"/>
            <w:r w:rsidR="00D45F31" w:rsidRPr="00D01476">
              <w:rPr>
                <w:rStyle w:val="documentskn-mll3parentContainerleft-box"/>
                <w:rFonts w:ascii="Arial" w:eastAsia="Arial" w:hAnsi="Arial" w:cs="Arial"/>
                <w:b/>
                <w:bCs/>
                <w:color w:val="000000" w:themeColor="text1"/>
                <w:sz w:val="20"/>
                <w:szCs w:val="20"/>
              </w:rPr>
              <w:t xml:space="preserve"> OUTSIDE OF WORK</w:t>
            </w:r>
            <w:r w:rsidR="002936AF">
              <w:rPr>
                <w:rStyle w:val="documentskn-mll3parentContainerleft-box"/>
                <w:rFonts w:ascii="Arial" w:eastAsia="Arial" w:hAnsi="Arial" w:cs="Arial"/>
                <w:color w:val="000000" w:themeColor="text1"/>
                <w:sz w:val="20"/>
                <w:szCs w:val="20"/>
              </w:rPr>
              <w:t>”</w:t>
            </w:r>
            <w:r w:rsidR="00D45F31">
              <w:rPr>
                <w:rStyle w:val="documentskn-mll3parentContainerleft-box"/>
                <w:rFonts w:ascii="Arial" w:eastAsia="Arial" w:hAnsi="Arial" w:cs="Arial"/>
                <w:color w:val="000000" w:themeColor="text1"/>
                <w:sz w:val="20"/>
                <w:szCs w:val="20"/>
              </w:rPr>
              <w:t xml:space="preserve"> section of this resume).</w:t>
            </w:r>
          </w:p>
          <w:p w14:paraId="58B3AFDD" w14:textId="10F3AA34" w:rsidR="00CB783B" w:rsidRPr="00FC074C" w:rsidRDefault="005D0901">
            <w:pPr>
              <w:pStyle w:val="p"/>
              <w:spacing w:line="220" w:lineRule="atLeast"/>
              <w:rPr>
                <w:rStyle w:val="documentskn-mll3parentContainerleft-box"/>
                <w:rFonts w:ascii="Arial" w:eastAsia="Arial" w:hAnsi="Arial" w:cs="Arial"/>
                <w:color w:val="000000" w:themeColor="text1"/>
                <w:sz w:val="20"/>
                <w:szCs w:val="20"/>
              </w:rPr>
            </w:pPr>
            <w:r w:rsidRPr="00FC074C">
              <w:rPr>
                <w:rStyle w:val="documentskn-mll3parentContainerleft-box"/>
                <w:rFonts w:ascii="Arial" w:eastAsia="Arial" w:hAnsi="Arial" w:cs="Arial"/>
                <w:color w:val="000000" w:themeColor="text1"/>
                <w:sz w:val="20"/>
                <w:szCs w:val="20"/>
              </w:rPr>
              <w:br/>
            </w:r>
            <w:r w:rsidRPr="00FC074C">
              <w:rPr>
                <w:rStyle w:val="documentskn-mll3parentContainerleft-box"/>
                <w:rFonts w:ascii="Arial" w:eastAsia="Arial" w:hAnsi="Arial" w:cs="Arial"/>
                <w:color w:val="000000" w:themeColor="text1"/>
                <w:sz w:val="20"/>
                <w:szCs w:val="20"/>
              </w:rPr>
              <w:br/>
              <w:t xml:space="preserve">- Expert At the Creation of </w:t>
            </w:r>
            <w:proofErr w:type="gramStart"/>
            <w:r w:rsidRPr="00FC074C">
              <w:rPr>
                <w:rStyle w:val="documentskn-mll3parentContainerleft-box"/>
                <w:rFonts w:ascii="Arial" w:eastAsia="Arial" w:hAnsi="Arial" w:cs="Arial"/>
                <w:color w:val="000000" w:themeColor="text1"/>
                <w:sz w:val="20"/>
                <w:szCs w:val="20"/>
              </w:rPr>
              <w:t>User Friendly</w:t>
            </w:r>
            <w:proofErr w:type="gramEnd"/>
            <w:r w:rsidRPr="00FC074C">
              <w:rPr>
                <w:rStyle w:val="documentskn-mll3parentContainerleft-box"/>
                <w:rFonts w:ascii="Arial" w:eastAsia="Arial" w:hAnsi="Arial" w:cs="Arial"/>
                <w:color w:val="000000" w:themeColor="text1"/>
                <w:sz w:val="20"/>
                <w:szCs w:val="20"/>
              </w:rPr>
              <w:t xml:space="preserve"> Data Engineering Applications which check the quality of the Migration of Data from Microsoft SQL Server databases to Snowflake Databases, Using </w:t>
            </w:r>
            <w:proofErr w:type="gramStart"/>
            <w:r w:rsidRPr="00FC074C">
              <w:rPr>
                <w:rStyle w:val="documentskn-mll3parentContainerleft-box"/>
                <w:rFonts w:ascii="Arial" w:eastAsia="Arial" w:hAnsi="Arial" w:cs="Arial"/>
                <w:color w:val="000000" w:themeColor="text1"/>
                <w:sz w:val="20"/>
                <w:szCs w:val="20"/>
              </w:rPr>
              <w:t xml:space="preserve">Python </w:t>
            </w:r>
            <w:r w:rsidRPr="00FC074C">
              <w:rPr>
                <w:rStyle w:val="documentskn-mll3parentContainerleft-box"/>
                <w:rFonts w:ascii="Arial" w:eastAsia="Arial" w:hAnsi="Arial" w:cs="Arial"/>
                <w:color w:val="000000" w:themeColor="text1"/>
                <w:sz w:val="20"/>
                <w:szCs w:val="20"/>
              </w:rPr>
              <w:lastRenderedPageBreak/>
              <w:t>,</w:t>
            </w:r>
            <w:proofErr w:type="gramEnd"/>
            <w:r w:rsidRPr="00FC074C">
              <w:rPr>
                <w:rStyle w:val="documentskn-mll3parentContainerleft-box"/>
                <w:rFonts w:ascii="Arial" w:eastAsia="Arial" w:hAnsi="Arial" w:cs="Arial"/>
                <w:color w:val="000000" w:themeColor="text1"/>
                <w:sz w:val="20"/>
                <w:szCs w:val="20"/>
              </w:rPr>
              <w:t xml:space="preserve"> Flask and HTML. Relieving data engineers from the Tedious manual Checking of the accuracy of the migrated data</w:t>
            </w:r>
            <w:r w:rsidR="00723103">
              <w:rPr>
                <w:rStyle w:val="documentskn-mll3parentContainerleft-box"/>
                <w:rFonts w:ascii="Arial" w:eastAsia="Arial" w:hAnsi="Arial" w:cs="Arial"/>
                <w:color w:val="000000" w:themeColor="text1"/>
                <w:sz w:val="20"/>
                <w:szCs w:val="20"/>
              </w:rPr>
              <w:t xml:space="preserve"> </w:t>
            </w:r>
            <w:proofErr w:type="gramStart"/>
            <w:r w:rsidR="00642C1F">
              <w:rPr>
                <w:rStyle w:val="documentskn-mll3parentContainerleft-box"/>
                <w:rFonts w:ascii="Arial" w:eastAsia="Arial" w:hAnsi="Arial" w:cs="Arial"/>
                <w:color w:val="000000" w:themeColor="text1"/>
                <w:sz w:val="20"/>
                <w:szCs w:val="20"/>
              </w:rPr>
              <w:t>( read</w:t>
            </w:r>
            <w:proofErr w:type="gramEnd"/>
            <w:r w:rsidR="00642C1F">
              <w:rPr>
                <w:rStyle w:val="documentskn-mll3parentContainerleft-box"/>
                <w:rFonts w:ascii="Arial" w:eastAsia="Arial" w:hAnsi="Arial" w:cs="Arial"/>
                <w:color w:val="000000" w:themeColor="text1"/>
                <w:sz w:val="20"/>
                <w:szCs w:val="20"/>
              </w:rPr>
              <w:t xml:space="preserve"> the “</w:t>
            </w:r>
            <w:r w:rsidR="00642C1F" w:rsidRPr="00D01476">
              <w:rPr>
                <w:rStyle w:val="documentskn-mll3parentContainerleft-box"/>
                <w:rFonts w:ascii="Arial" w:eastAsia="Arial" w:hAnsi="Arial" w:cs="Arial"/>
                <w:b/>
                <w:bCs/>
                <w:color w:val="000000" w:themeColor="text1"/>
                <w:sz w:val="20"/>
                <w:szCs w:val="20"/>
              </w:rPr>
              <w:t>WORK PROJECTS</w:t>
            </w:r>
            <w:r w:rsidR="00642C1F">
              <w:rPr>
                <w:rStyle w:val="documentskn-mll3parentContainerleft-box"/>
                <w:rFonts w:ascii="Arial" w:eastAsia="Arial" w:hAnsi="Arial" w:cs="Arial"/>
                <w:color w:val="000000" w:themeColor="text1"/>
                <w:sz w:val="20"/>
                <w:szCs w:val="20"/>
              </w:rPr>
              <w:t xml:space="preserve"> section of this resume)</w:t>
            </w:r>
            <w:r w:rsidR="00D536C0">
              <w:rPr>
                <w:rStyle w:val="documentskn-mll3parentContainerleft-box"/>
                <w:rFonts w:ascii="Arial" w:eastAsia="Arial" w:hAnsi="Arial" w:cs="Arial"/>
                <w:color w:val="000000" w:themeColor="text1"/>
                <w:sz w:val="20"/>
                <w:szCs w:val="20"/>
              </w:rPr>
              <w:t>.</w:t>
            </w:r>
          </w:p>
          <w:p w14:paraId="006E8822" w14:textId="77777777" w:rsidR="00CB783B" w:rsidRDefault="005D0901">
            <w:pPr>
              <w:pStyle w:val="sectionPadding"/>
              <w:rPr>
                <w:rStyle w:val="documentskn-mll3parentContainerleft-box"/>
                <w:rFonts w:ascii="Arial" w:eastAsia="Arial" w:hAnsi="Arial" w:cs="Arial"/>
                <w:color w:val="244061" w:themeColor="accent1" w:themeShade="80"/>
              </w:rPr>
            </w:pPr>
            <w:r w:rsidRPr="00A17CCD">
              <w:rPr>
                <w:rStyle w:val="documentskn-mll3parentContainerleft-box"/>
                <w:rFonts w:ascii="Arial" w:eastAsia="Arial" w:hAnsi="Arial" w:cs="Arial"/>
                <w:color w:val="244061" w:themeColor="accent1" w:themeShade="80"/>
              </w:rPr>
              <w:t> </w:t>
            </w:r>
          </w:p>
          <w:p w14:paraId="6FD02C53" w14:textId="77777777" w:rsidR="002E2E8A" w:rsidRDefault="002E2E8A">
            <w:pPr>
              <w:pStyle w:val="sectionPadding"/>
              <w:rPr>
                <w:rStyle w:val="documentskn-mll3parentContainerleft-box"/>
                <w:rFonts w:ascii="Arial" w:eastAsia="Arial" w:hAnsi="Arial" w:cs="Arial"/>
                <w:color w:val="244061" w:themeColor="accent1" w:themeShade="80"/>
              </w:rPr>
            </w:pPr>
          </w:p>
          <w:p w14:paraId="04ADE170" w14:textId="77777777" w:rsidR="002E2E8A" w:rsidRPr="00A17CCD" w:rsidRDefault="002E2E8A">
            <w:pPr>
              <w:pStyle w:val="sectionPadding"/>
              <w:rPr>
                <w:rStyle w:val="documentskn-mll3parentContainerleft-box"/>
                <w:rFonts w:ascii="Arial" w:eastAsia="Arial" w:hAnsi="Arial" w:cs="Arial"/>
                <w:color w:val="244061" w:themeColor="accent1" w:themeShade="80"/>
              </w:rPr>
            </w:pPr>
          </w:p>
          <w:p w14:paraId="2B692179" w14:textId="77777777" w:rsidR="00CB783B" w:rsidRPr="00A17CCD" w:rsidRDefault="005D0901">
            <w:pPr>
              <w:pStyle w:val="left-boxsectionborder"/>
              <w:pBdr>
                <w:top w:val="single" w:sz="16" w:space="0" w:color="99DBE6"/>
              </w:pBdr>
              <w:spacing w:line="120" w:lineRule="atLeast"/>
              <w:rPr>
                <w:rStyle w:val="documentskn-mll3parentContainerleft-box"/>
                <w:rFonts w:ascii="Arial" w:eastAsia="Arial" w:hAnsi="Arial" w:cs="Arial"/>
                <w:color w:val="244061" w:themeColor="accent1" w:themeShade="80"/>
                <w:sz w:val="4"/>
                <w:szCs w:val="4"/>
              </w:rPr>
            </w:pPr>
            <w:r w:rsidRPr="00A17CCD">
              <w:rPr>
                <w:rStyle w:val="documentskn-mll3parentContainerleft-box"/>
                <w:rFonts w:ascii="Arial" w:eastAsia="Arial" w:hAnsi="Arial" w:cs="Arial"/>
                <w:color w:val="244061" w:themeColor="accent1" w:themeShade="80"/>
                <w:sz w:val="4"/>
                <w:szCs w:val="4"/>
              </w:rPr>
              <w:t> </w:t>
            </w:r>
          </w:p>
          <w:p w14:paraId="7B35DD5F" w14:textId="77777777" w:rsidR="00CB783B" w:rsidRPr="00CA09AC" w:rsidRDefault="005D0901">
            <w:pPr>
              <w:pStyle w:val="documentskn-mll3sectiontitle"/>
              <w:spacing w:after="100"/>
              <w:rPr>
                <w:rStyle w:val="documentskn-mll3parentContainerleft-box"/>
                <w:rFonts w:ascii="Arial" w:eastAsia="Arial" w:hAnsi="Arial" w:cs="Arial"/>
                <w:color w:val="0070C0"/>
                <w:sz w:val="28"/>
                <w:szCs w:val="28"/>
              </w:rPr>
            </w:pPr>
            <w:r w:rsidRPr="00CA09AC">
              <w:rPr>
                <w:rStyle w:val="documentskn-mll3parentContainerleft-box"/>
                <w:rFonts w:ascii="Arial" w:eastAsia="Arial" w:hAnsi="Arial" w:cs="Arial"/>
                <w:color w:val="0070C0"/>
                <w:sz w:val="28"/>
                <w:szCs w:val="28"/>
              </w:rPr>
              <w:t>Skills</w:t>
            </w:r>
          </w:p>
          <w:p w14:paraId="410D7BF7" w14:textId="77777777" w:rsidR="00070724" w:rsidRDefault="00070724" w:rsidP="00070724">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Python</w:t>
            </w:r>
          </w:p>
          <w:p w14:paraId="01552024" w14:textId="053A86A9" w:rsidR="00990F31" w:rsidRPr="00990F31" w:rsidRDefault="00070724">
            <w:pPr>
              <w:pStyle w:val="documentskn-mll3sectiontitle"/>
              <w:spacing w:after="100"/>
              <w:rPr>
                <w:rStyle w:val="documentskn-mll3parentContainerleft-box"/>
                <w:rFonts w:ascii="Arial" w:eastAsia="Arial" w:hAnsi="Arial" w:cs="Arial"/>
                <w:b w:val="0"/>
                <w:bCs w:val="0"/>
                <w:color w:val="000000" w:themeColor="text1"/>
                <w:sz w:val="22"/>
                <w:szCs w:val="22"/>
              </w:rPr>
            </w:pPr>
            <w:r>
              <w:rPr>
                <w:rStyle w:val="documentskn-mll3parentContainerleft-box"/>
                <w:rFonts w:ascii="Arial" w:eastAsia="Arial" w:hAnsi="Arial" w:cs="Arial"/>
                <w:b w:val="0"/>
                <w:bCs w:val="0"/>
                <w:color w:val="000000" w:themeColor="text1"/>
                <w:sz w:val="22"/>
                <w:szCs w:val="22"/>
              </w:rPr>
              <w:t>- SQL</w:t>
            </w:r>
          </w:p>
          <w:p w14:paraId="5C7A769D"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Snowflake</w:t>
            </w:r>
          </w:p>
          <w:p w14:paraId="6125593F"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Kafka</w:t>
            </w:r>
          </w:p>
          <w:p w14:paraId="70DDBB85"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Data Integration</w:t>
            </w:r>
          </w:p>
          <w:p w14:paraId="056FE444" w14:textId="77777777" w:rsidR="00CB783B"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Python</w:t>
            </w:r>
          </w:p>
          <w:p w14:paraId="68CC70EC" w14:textId="5FB9E4DE" w:rsidR="00D15ACF" w:rsidRDefault="00D15ACF">
            <w:pPr>
              <w:pStyle w:val="p"/>
              <w:spacing w:line="220" w:lineRule="atLeast"/>
              <w:rPr>
                <w:rStyle w:val="singlecolumnspanpaddedlinenth-child1"/>
                <w:rFonts w:ascii="Arial" w:eastAsia="Arial" w:hAnsi="Arial" w:cs="Arial"/>
                <w:color w:val="000000" w:themeColor="text1"/>
                <w:sz w:val="20"/>
                <w:szCs w:val="20"/>
              </w:rPr>
            </w:pPr>
            <w:r>
              <w:rPr>
                <w:rStyle w:val="singlecolumnspanpaddedlinenth-child1"/>
                <w:rFonts w:ascii="Arial" w:eastAsia="Arial" w:hAnsi="Arial" w:cs="Arial"/>
                <w:color w:val="000000" w:themeColor="text1"/>
                <w:sz w:val="20"/>
                <w:szCs w:val="20"/>
              </w:rPr>
              <w:t>- Pandas</w:t>
            </w:r>
          </w:p>
          <w:p w14:paraId="52244806" w14:textId="7199FAB1" w:rsidR="00D42992" w:rsidRPr="00FC074C" w:rsidRDefault="00D42992">
            <w:pPr>
              <w:pStyle w:val="p"/>
              <w:spacing w:line="220" w:lineRule="atLeast"/>
              <w:rPr>
                <w:rStyle w:val="singlecolumnspanpaddedlinenth-child1"/>
                <w:rFonts w:ascii="Arial" w:eastAsia="Arial" w:hAnsi="Arial" w:cs="Arial"/>
                <w:color w:val="000000" w:themeColor="text1"/>
                <w:sz w:val="20"/>
                <w:szCs w:val="20"/>
              </w:rPr>
            </w:pPr>
            <w:r>
              <w:rPr>
                <w:rStyle w:val="singlecolumnspanpaddedlinenth-child1"/>
                <w:rFonts w:ascii="Arial" w:eastAsia="Arial" w:hAnsi="Arial" w:cs="Arial"/>
                <w:color w:val="000000" w:themeColor="text1"/>
                <w:sz w:val="20"/>
                <w:szCs w:val="20"/>
              </w:rPr>
              <w:t>- SQL</w:t>
            </w:r>
          </w:p>
          <w:p w14:paraId="3094BD6D"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xml:space="preserve">- </w:t>
            </w:r>
            <w:proofErr w:type="spellStart"/>
            <w:r w:rsidRPr="00FC074C">
              <w:rPr>
                <w:rStyle w:val="singlecolumnspanpaddedlinenth-child1"/>
                <w:rFonts w:ascii="Arial" w:eastAsia="Arial" w:hAnsi="Arial" w:cs="Arial"/>
                <w:color w:val="000000" w:themeColor="text1"/>
                <w:sz w:val="20"/>
                <w:szCs w:val="20"/>
              </w:rPr>
              <w:t>Pyspark</w:t>
            </w:r>
            <w:proofErr w:type="spellEnd"/>
          </w:p>
          <w:p w14:paraId="5533C554"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Scala</w:t>
            </w:r>
          </w:p>
          <w:p w14:paraId="3E261356" w14:textId="77777777" w:rsidR="00CB783B"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API</w:t>
            </w:r>
          </w:p>
          <w:p w14:paraId="09590BFD" w14:textId="672A91D7" w:rsidR="00046AAC" w:rsidRDefault="00046AAC">
            <w:pPr>
              <w:pStyle w:val="p"/>
              <w:spacing w:line="220" w:lineRule="atLeast"/>
              <w:rPr>
                <w:rStyle w:val="singlecolumnspanpaddedlinenth-child1"/>
                <w:rFonts w:ascii="Arial" w:eastAsia="Arial" w:hAnsi="Arial" w:cs="Arial"/>
                <w:color w:val="000000" w:themeColor="text1"/>
                <w:sz w:val="20"/>
                <w:szCs w:val="20"/>
              </w:rPr>
            </w:pPr>
            <w:r>
              <w:rPr>
                <w:rStyle w:val="singlecolumnspanpaddedlinenth-child1"/>
                <w:rFonts w:ascii="Arial" w:eastAsia="Arial" w:hAnsi="Arial" w:cs="Arial"/>
                <w:color w:val="000000" w:themeColor="text1"/>
                <w:sz w:val="20"/>
                <w:szCs w:val="20"/>
              </w:rPr>
              <w:t>- Json</w:t>
            </w:r>
          </w:p>
          <w:p w14:paraId="4CAB00BE" w14:textId="6BD68260" w:rsidR="00046AAC" w:rsidRPr="00FC074C" w:rsidRDefault="00046AAC">
            <w:pPr>
              <w:pStyle w:val="p"/>
              <w:spacing w:line="220" w:lineRule="atLeast"/>
              <w:rPr>
                <w:rStyle w:val="singlecolumnspanpaddedlinenth-child1"/>
                <w:rFonts w:ascii="Arial" w:eastAsia="Arial" w:hAnsi="Arial" w:cs="Arial"/>
                <w:color w:val="000000" w:themeColor="text1"/>
                <w:sz w:val="20"/>
                <w:szCs w:val="20"/>
              </w:rPr>
            </w:pPr>
            <w:r>
              <w:rPr>
                <w:rStyle w:val="singlecolumnspanpaddedlinenth-child1"/>
                <w:rFonts w:ascii="Arial" w:eastAsia="Arial" w:hAnsi="Arial" w:cs="Arial"/>
                <w:color w:val="000000" w:themeColor="text1"/>
                <w:sz w:val="20"/>
                <w:szCs w:val="20"/>
              </w:rPr>
              <w:t>- Parsing Json Data</w:t>
            </w:r>
          </w:p>
          <w:p w14:paraId="55C0B2B1"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ETL</w:t>
            </w:r>
          </w:p>
          <w:p w14:paraId="5C941215"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ELT</w:t>
            </w:r>
          </w:p>
          <w:p w14:paraId="37868B0B"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Data Warehousing</w:t>
            </w:r>
          </w:p>
          <w:p w14:paraId="3F90EF8D"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Data Design</w:t>
            </w:r>
          </w:p>
          <w:p w14:paraId="3642C3CC"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Data Engineering</w:t>
            </w:r>
          </w:p>
          <w:p w14:paraId="3A5E3F34"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Azure Data Factory</w:t>
            </w:r>
          </w:p>
          <w:p w14:paraId="4CAB7C6A"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Azure Synapse Analytics</w:t>
            </w:r>
          </w:p>
          <w:p w14:paraId="69D0D622"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Azure Blob Storage</w:t>
            </w:r>
          </w:p>
          <w:p w14:paraId="0BB3B836"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Azure Data Lake</w:t>
            </w:r>
          </w:p>
          <w:p w14:paraId="08AEABA3" w14:textId="4014C41F" w:rsidR="00CB783B"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Azure</w:t>
            </w:r>
            <w:r w:rsidR="006A6802">
              <w:rPr>
                <w:rStyle w:val="singlecolumnspanpaddedlinenth-child1"/>
                <w:rFonts w:ascii="Arial" w:eastAsia="Arial" w:hAnsi="Arial" w:cs="Arial"/>
                <w:color w:val="000000" w:themeColor="text1"/>
                <w:sz w:val="20"/>
                <w:szCs w:val="20"/>
              </w:rPr>
              <w:t xml:space="preserve"> Event Hubs</w:t>
            </w:r>
          </w:p>
          <w:p w14:paraId="23E6F7B5" w14:textId="0BEED738" w:rsidR="00983F36" w:rsidRDefault="00983F36">
            <w:pPr>
              <w:pStyle w:val="p"/>
              <w:spacing w:line="220" w:lineRule="atLeast"/>
              <w:rPr>
                <w:rStyle w:val="singlecolumnspanpaddedlinenth-child1"/>
                <w:rFonts w:ascii="Arial" w:eastAsia="Arial" w:hAnsi="Arial" w:cs="Arial"/>
                <w:color w:val="000000" w:themeColor="text1"/>
                <w:sz w:val="20"/>
                <w:szCs w:val="20"/>
              </w:rPr>
            </w:pPr>
            <w:r>
              <w:rPr>
                <w:rStyle w:val="singlecolumnspanpaddedlinenth-child1"/>
                <w:rFonts w:ascii="Arial" w:eastAsia="Arial" w:hAnsi="Arial" w:cs="Arial"/>
                <w:color w:val="000000" w:themeColor="text1"/>
                <w:sz w:val="20"/>
                <w:szCs w:val="20"/>
              </w:rPr>
              <w:t>- Azure Stream Analytics</w:t>
            </w:r>
          </w:p>
          <w:p w14:paraId="2F967813" w14:textId="77777777" w:rsidR="0050484E" w:rsidRDefault="0050484E" w:rsidP="0050484E">
            <w:pPr>
              <w:pStyle w:val="p"/>
              <w:spacing w:line="220" w:lineRule="atLeast"/>
              <w:rPr>
                <w:rStyle w:val="span"/>
                <w:rFonts w:ascii="Arial" w:eastAsia="Arial" w:hAnsi="Arial" w:cs="Arial"/>
                <w:color w:val="000000" w:themeColor="text1"/>
                <w:sz w:val="20"/>
                <w:szCs w:val="20"/>
              </w:rPr>
            </w:pPr>
            <w:r>
              <w:rPr>
                <w:rStyle w:val="span"/>
                <w:rFonts w:ascii="Arial" w:eastAsia="Arial" w:hAnsi="Arial" w:cs="Arial"/>
                <w:color w:val="000000" w:themeColor="text1"/>
                <w:sz w:val="20"/>
                <w:szCs w:val="20"/>
              </w:rPr>
              <w:t>- AWS Glue</w:t>
            </w:r>
          </w:p>
          <w:p w14:paraId="3A8939E2" w14:textId="77777777" w:rsidR="0050484E" w:rsidRPr="00FC074C" w:rsidRDefault="0050484E" w:rsidP="0050484E">
            <w:pPr>
              <w:pStyle w:val="p"/>
              <w:spacing w:line="220" w:lineRule="atLeast"/>
              <w:rPr>
                <w:rStyle w:val="span"/>
                <w:rFonts w:ascii="Arial" w:eastAsia="Arial" w:hAnsi="Arial" w:cs="Arial"/>
                <w:color w:val="000000" w:themeColor="text1"/>
                <w:sz w:val="20"/>
                <w:szCs w:val="20"/>
              </w:rPr>
            </w:pPr>
            <w:r>
              <w:rPr>
                <w:rStyle w:val="span"/>
                <w:rFonts w:ascii="Arial" w:eastAsia="Arial" w:hAnsi="Arial" w:cs="Arial"/>
                <w:color w:val="000000" w:themeColor="text1"/>
                <w:sz w:val="20"/>
                <w:szCs w:val="20"/>
              </w:rPr>
              <w:t>- AWS Glue Studio</w:t>
            </w:r>
          </w:p>
          <w:p w14:paraId="0D090F23" w14:textId="2C156CCA" w:rsidR="0050484E" w:rsidRPr="00FC074C" w:rsidRDefault="0050484E">
            <w:pPr>
              <w:pStyle w:val="p"/>
              <w:spacing w:line="220" w:lineRule="atLeast"/>
              <w:rPr>
                <w:rStyle w:val="singlecolumnspanpaddedlinenth-child1"/>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AWS Kinesis Firehose</w:t>
            </w:r>
          </w:p>
          <w:p w14:paraId="2FFB52A6"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AWS EC2</w:t>
            </w:r>
          </w:p>
          <w:p w14:paraId="579E7A41" w14:textId="77777777" w:rsidR="00CB783B"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AWS S3</w:t>
            </w:r>
          </w:p>
          <w:p w14:paraId="6E4E18D3" w14:textId="19B6E870" w:rsidR="001A729E" w:rsidRPr="00FC074C" w:rsidRDefault="001A729E">
            <w:pPr>
              <w:pStyle w:val="p"/>
              <w:spacing w:line="220" w:lineRule="atLeast"/>
              <w:rPr>
                <w:rStyle w:val="singlecolumnspanpaddedlinenth-child1"/>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DBT</w:t>
            </w:r>
          </w:p>
          <w:p w14:paraId="75C4E22E"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xml:space="preserve">- </w:t>
            </w:r>
            <w:proofErr w:type="spellStart"/>
            <w:r w:rsidRPr="00FC074C">
              <w:rPr>
                <w:rStyle w:val="singlecolumnspanpaddedlinenth-child1"/>
                <w:rFonts w:ascii="Arial" w:eastAsia="Arial" w:hAnsi="Arial" w:cs="Arial"/>
                <w:color w:val="000000" w:themeColor="text1"/>
                <w:sz w:val="20"/>
                <w:szCs w:val="20"/>
              </w:rPr>
              <w:t>Fivetran</w:t>
            </w:r>
            <w:proofErr w:type="spellEnd"/>
          </w:p>
          <w:p w14:paraId="1D26055C"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Databricks</w:t>
            </w:r>
          </w:p>
          <w:p w14:paraId="56A85DA2" w14:textId="77777777" w:rsidR="00CB783B" w:rsidRPr="00FC074C" w:rsidRDefault="005D0901">
            <w:pPr>
              <w:pStyle w:val="p"/>
              <w:spacing w:line="220" w:lineRule="atLeast"/>
              <w:rPr>
                <w:rStyle w:val="singlecolumnspanpaddedlinenth-child1"/>
                <w:rFonts w:ascii="Arial" w:eastAsia="Arial" w:hAnsi="Arial" w:cs="Arial"/>
                <w:color w:val="000000" w:themeColor="text1"/>
                <w:sz w:val="20"/>
                <w:szCs w:val="20"/>
              </w:rPr>
            </w:pPr>
            <w:r w:rsidRPr="00FC074C">
              <w:rPr>
                <w:rStyle w:val="singlecolumnspanpaddedlinenth-child1"/>
                <w:rFonts w:ascii="Arial" w:eastAsia="Arial" w:hAnsi="Arial" w:cs="Arial"/>
                <w:color w:val="000000" w:themeColor="text1"/>
                <w:sz w:val="20"/>
                <w:szCs w:val="20"/>
              </w:rPr>
              <w:t>- Docker</w:t>
            </w:r>
          </w:p>
          <w:p w14:paraId="141CE712"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xml:space="preserve">- </w:t>
            </w:r>
            <w:proofErr w:type="spellStart"/>
            <w:r w:rsidRPr="00FC074C">
              <w:rPr>
                <w:rStyle w:val="span"/>
                <w:rFonts w:ascii="Arial" w:eastAsia="Arial" w:hAnsi="Arial" w:cs="Arial"/>
                <w:color w:val="000000" w:themeColor="text1"/>
                <w:sz w:val="20"/>
                <w:szCs w:val="20"/>
              </w:rPr>
              <w:t>T_Sql</w:t>
            </w:r>
            <w:proofErr w:type="spellEnd"/>
          </w:p>
          <w:p w14:paraId="33D96180" w14:textId="77777777" w:rsidR="00CB783B"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Databricks</w:t>
            </w:r>
          </w:p>
          <w:p w14:paraId="487C0433" w14:textId="7ABCFF2A" w:rsidR="00072935" w:rsidRPr="00FC074C" w:rsidRDefault="00072935">
            <w:pPr>
              <w:pStyle w:val="p"/>
              <w:spacing w:line="220" w:lineRule="atLeast"/>
              <w:rPr>
                <w:rStyle w:val="span"/>
                <w:rFonts w:ascii="Arial" w:eastAsia="Arial" w:hAnsi="Arial" w:cs="Arial"/>
                <w:color w:val="000000" w:themeColor="text1"/>
                <w:sz w:val="20"/>
                <w:szCs w:val="20"/>
              </w:rPr>
            </w:pPr>
            <w:r>
              <w:rPr>
                <w:rStyle w:val="span"/>
                <w:rFonts w:ascii="Arial" w:eastAsia="Arial" w:hAnsi="Arial" w:cs="Arial"/>
                <w:color w:val="000000" w:themeColor="text1"/>
                <w:sz w:val="20"/>
                <w:szCs w:val="20"/>
              </w:rPr>
              <w:t>- Azure Databricks</w:t>
            </w:r>
          </w:p>
          <w:p w14:paraId="357E3BAD"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Docker</w:t>
            </w:r>
          </w:p>
          <w:p w14:paraId="46C41CF6"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Flask</w:t>
            </w:r>
          </w:p>
          <w:p w14:paraId="6C97DD49" w14:textId="77777777" w:rsidR="00CB783B"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Unix/Shell</w:t>
            </w:r>
          </w:p>
          <w:p w14:paraId="41A46533"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Airflow</w:t>
            </w:r>
          </w:p>
          <w:p w14:paraId="5ACB337C"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Git</w:t>
            </w:r>
          </w:p>
          <w:p w14:paraId="408313B5"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Snowflake JavaScript Stored</w:t>
            </w:r>
          </w:p>
          <w:p w14:paraId="7F97E3A9"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Procedures</w:t>
            </w:r>
          </w:p>
          <w:p w14:paraId="0105D398"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xml:space="preserve">- </w:t>
            </w:r>
            <w:proofErr w:type="spellStart"/>
            <w:r w:rsidRPr="00FC074C">
              <w:rPr>
                <w:rStyle w:val="span"/>
                <w:rFonts w:ascii="Arial" w:eastAsia="Arial" w:hAnsi="Arial" w:cs="Arial"/>
                <w:color w:val="000000" w:themeColor="text1"/>
                <w:sz w:val="20"/>
                <w:szCs w:val="20"/>
              </w:rPr>
              <w:t>PowerBi</w:t>
            </w:r>
            <w:proofErr w:type="spellEnd"/>
          </w:p>
          <w:p w14:paraId="579311CF"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Dundas</w:t>
            </w:r>
          </w:p>
          <w:p w14:paraId="03B8C647" w14:textId="512E746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AWS</w:t>
            </w:r>
          </w:p>
          <w:p w14:paraId="629B554D"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SQL Server</w:t>
            </w:r>
          </w:p>
          <w:p w14:paraId="7C245E0F"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Machine Learning</w:t>
            </w:r>
          </w:p>
          <w:p w14:paraId="1A3965A7" w14:textId="77777777" w:rsidR="00CB783B"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lastRenderedPageBreak/>
              <w:t>- Artificial Intelligence</w:t>
            </w:r>
          </w:p>
          <w:p w14:paraId="66167338" w14:textId="2031746F" w:rsidR="00332EB0" w:rsidRDefault="00332EB0" w:rsidP="00332EB0">
            <w:pPr>
              <w:pStyle w:val="p"/>
              <w:spacing w:line="220" w:lineRule="atLeast"/>
              <w:rPr>
                <w:rStyle w:val="span"/>
                <w:rFonts w:ascii="Arial" w:eastAsia="Arial" w:hAnsi="Arial" w:cs="Arial"/>
                <w:color w:val="000000" w:themeColor="text1"/>
                <w:sz w:val="20"/>
                <w:szCs w:val="20"/>
              </w:rPr>
            </w:pPr>
            <w:r>
              <w:rPr>
                <w:rStyle w:val="span"/>
                <w:rFonts w:ascii="Arial" w:eastAsia="Arial" w:hAnsi="Arial" w:cs="Arial"/>
                <w:color w:val="000000" w:themeColor="text1"/>
                <w:sz w:val="20"/>
                <w:szCs w:val="20"/>
              </w:rPr>
              <w:t>- Large Language Models</w:t>
            </w:r>
          </w:p>
          <w:p w14:paraId="51751E36" w14:textId="4D19DE7D" w:rsidR="00332EB0" w:rsidRDefault="00332EB0" w:rsidP="00332EB0">
            <w:pPr>
              <w:pStyle w:val="p"/>
              <w:spacing w:line="220" w:lineRule="atLeast"/>
              <w:rPr>
                <w:rStyle w:val="span"/>
                <w:rFonts w:ascii="Arial" w:eastAsia="Arial" w:hAnsi="Arial" w:cs="Arial"/>
                <w:color w:val="000000" w:themeColor="text1"/>
                <w:sz w:val="20"/>
                <w:szCs w:val="20"/>
              </w:rPr>
            </w:pPr>
            <w:r>
              <w:rPr>
                <w:rStyle w:val="span"/>
                <w:rFonts w:ascii="Arial" w:eastAsia="Arial" w:hAnsi="Arial" w:cs="Arial"/>
                <w:color w:val="000000" w:themeColor="text1"/>
                <w:sz w:val="20"/>
                <w:szCs w:val="20"/>
              </w:rPr>
              <w:t>-</w:t>
            </w:r>
            <w:r>
              <w:rPr>
                <w:rStyle w:val="span"/>
                <w:rFonts w:ascii="Arial" w:eastAsia="Arial" w:hAnsi="Arial" w:cs="Arial"/>
                <w:color w:val="000000"/>
                <w:spacing w:val="4"/>
                <w:sz w:val="20"/>
                <w:szCs w:val="20"/>
              </w:rPr>
              <w:t xml:space="preserve"> deep learning, </w:t>
            </w:r>
            <w:proofErr w:type="spellStart"/>
            <w:r w:rsidRPr="000D2AF3">
              <w:rPr>
                <w:rFonts w:ascii="Arial" w:eastAsia="Arial" w:hAnsi="Arial" w:cs="Arial"/>
                <w:color w:val="000000"/>
                <w:spacing w:val="4"/>
                <w:sz w:val="20"/>
                <w:szCs w:val="20"/>
              </w:rPr>
              <w:t>PyTorch</w:t>
            </w:r>
            <w:proofErr w:type="spellEnd"/>
            <w:r>
              <w:rPr>
                <w:rFonts w:ascii="Arial" w:eastAsia="Arial" w:hAnsi="Arial" w:cs="Arial"/>
                <w:color w:val="000000"/>
                <w:spacing w:val="4"/>
                <w:sz w:val="20"/>
                <w:szCs w:val="20"/>
              </w:rPr>
              <w:t xml:space="preserve">, </w:t>
            </w:r>
            <w:proofErr w:type="spellStart"/>
            <w:r>
              <w:rPr>
                <w:rFonts w:ascii="Arial" w:eastAsia="Arial" w:hAnsi="Arial" w:cs="Arial"/>
                <w:color w:val="000000"/>
                <w:spacing w:val="4"/>
                <w:sz w:val="20"/>
                <w:szCs w:val="20"/>
              </w:rPr>
              <w:t>Keras</w:t>
            </w:r>
            <w:proofErr w:type="spellEnd"/>
          </w:p>
          <w:p w14:paraId="26FD896B"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xml:space="preserve">- </w:t>
            </w:r>
            <w:proofErr w:type="spellStart"/>
            <w:r w:rsidRPr="00FC074C">
              <w:rPr>
                <w:rStyle w:val="span"/>
                <w:rFonts w:ascii="Arial" w:eastAsia="Arial" w:hAnsi="Arial" w:cs="Arial"/>
                <w:color w:val="000000" w:themeColor="text1"/>
                <w:sz w:val="20"/>
                <w:szCs w:val="20"/>
              </w:rPr>
              <w:t>ChatGPt</w:t>
            </w:r>
            <w:proofErr w:type="spellEnd"/>
          </w:p>
          <w:p w14:paraId="678D87DD"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-AWS SDK for Python</w:t>
            </w:r>
          </w:p>
          <w:p w14:paraId="3BA219C1"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 AWS Flow Logs</w:t>
            </w:r>
          </w:p>
          <w:p w14:paraId="54C2CD3D" w14:textId="77777777" w:rsidR="00CB783B" w:rsidRPr="00FC074C" w:rsidRDefault="005D0901">
            <w:pPr>
              <w:pStyle w:val="p"/>
              <w:spacing w:line="220" w:lineRule="atLeast"/>
              <w:rPr>
                <w:rStyle w:val="span"/>
                <w:rFonts w:ascii="Arial" w:eastAsia="Arial" w:hAnsi="Arial" w:cs="Arial"/>
                <w:color w:val="000000" w:themeColor="text1"/>
                <w:sz w:val="20"/>
                <w:szCs w:val="20"/>
              </w:rPr>
            </w:pPr>
            <w:r w:rsidRPr="00FC074C">
              <w:rPr>
                <w:rStyle w:val="span"/>
                <w:rFonts w:ascii="Arial" w:eastAsia="Arial" w:hAnsi="Arial" w:cs="Arial"/>
                <w:color w:val="000000" w:themeColor="text1"/>
                <w:sz w:val="20"/>
                <w:szCs w:val="20"/>
              </w:rPr>
              <w:t>-AWS VPC with Public and Private Subnets</w:t>
            </w:r>
          </w:p>
          <w:p w14:paraId="50488BFA" w14:textId="77777777" w:rsidR="00CB783B" w:rsidRPr="00A17CCD" w:rsidRDefault="005D0901">
            <w:pPr>
              <w:pStyle w:val="p"/>
              <w:spacing w:line="220" w:lineRule="atLeast"/>
              <w:rPr>
                <w:rStyle w:val="span"/>
                <w:rFonts w:ascii="Arial" w:eastAsia="Arial" w:hAnsi="Arial" w:cs="Arial"/>
                <w:color w:val="244061" w:themeColor="accent1" w:themeShade="80"/>
                <w:sz w:val="20"/>
                <w:szCs w:val="20"/>
              </w:rPr>
            </w:pPr>
            <w:r w:rsidRPr="00FC074C">
              <w:rPr>
                <w:rStyle w:val="span"/>
                <w:rFonts w:ascii="Arial" w:eastAsia="Arial" w:hAnsi="Arial" w:cs="Arial"/>
                <w:color w:val="000000" w:themeColor="text1"/>
                <w:sz w:val="20"/>
                <w:szCs w:val="20"/>
              </w:rPr>
              <w:t>-</w:t>
            </w:r>
            <w:r w:rsidRPr="00FC074C">
              <w:rPr>
                <w:rStyle w:val="em"/>
                <w:rFonts w:ascii="Arial" w:eastAsia="Arial" w:hAnsi="Arial" w:cs="Arial"/>
                <w:i/>
                <w:iCs/>
                <w:color w:val="000000" w:themeColor="text1"/>
                <w:sz w:val="20"/>
                <w:szCs w:val="20"/>
              </w:rPr>
              <w:t>Ubuntu</w:t>
            </w:r>
            <w:r w:rsidRPr="00FC074C">
              <w:rPr>
                <w:rStyle w:val="span"/>
                <w:rFonts w:ascii="Arial" w:eastAsia="Arial" w:hAnsi="Arial" w:cs="Arial"/>
                <w:color w:val="000000" w:themeColor="text1"/>
                <w:sz w:val="20"/>
                <w:szCs w:val="20"/>
              </w:rPr>
              <w:t xml:space="preserve"> Linux distribution</w:t>
            </w:r>
          </w:p>
        </w:tc>
        <w:tc>
          <w:tcPr>
            <w:tcW w:w="800" w:type="dxa"/>
            <w:tcMar>
              <w:top w:w="0" w:type="dxa"/>
              <w:left w:w="0" w:type="dxa"/>
              <w:bottom w:w="0" w:type="dxa"/>
              <w:right w:w="0" w:type="dxa"/>
            </w:tcMar>
            <w:vAlign w:val="bottom"/>
            <w:hideMark/>
          </w:tcPr>
          <w:p w14:paraId="0A2EE877" w14:textId="77777777" w:rsidR="00CB783B" w:rsidRDefault="00CB783B">
            <w:pPr>
              <w:pStyle w:val="rightboxleftpaddingcellParagraph"/>
              <w:spacing w:line="220" w:lineRule="atLeast"/>
              <w:textAlignment w:val="auto"/>
              <w:rPr>
                <w:rStyle w:val="rightboxleftpaddingcell"/>
                <w:rFonts w:ascii="Arial" w:eastAsia="Arial" w:hAnsi="Arial" w:cs="Arial"/>
                <w:color w:val="242424"/>
                <w:sz w:val="20"/>
                <w:szCs w:val="20"/>
              </w:rPr>
            </w:pPr>
          </w:p>
        </w:tc>
        <w:tc>
          <w:tcPr>
            <w:tcW w:w="6880" w:type="dxa"/>
            <w:tcMar>
              <w:top w:w="700" w:type="dxa"/>
              <w:left w:w="0" w:type="dxa"/>
              <w:bottom w:w="500" w:type="dxa"/>
              <w:right w:w="0" w:type="dxa"/>
            </w:tcMar>
            <w:hideMark/>
          </w:tcPr>
          <w:p w14:paraId="4498CD42" w14:textId="77777777" w:rsidR="00CB783B" w:rsidRDefault="005D0901">
            <w:pPr>
              <w:pStyle w:val="documentskn-mll3name"/>
              <w:rPr>
                <w:rStyle w:val="documentskn-mll3right-box"/>
                <w:rFonts w:ascii="Arial" w:eastAsia="Arial" w:hAnsi="Arial" w:cs="Arial"/>
                <w:color w:val="00A4C1"/>
              </w:rPr>
            </w:pPr>
            <w:r>
              <w:rPr>
                <w:rStyle w:val="span"/>
                <w:rFonts w:ascii="Arial" w:eastAsia="Arial" w:hAnsi="Arial" w:cs="Arial"/>
                <w:spacing w:val="4"/>
              </w:rPr>
              <w:t>Mourad</w:t>
            </w:r>
            <w:r>
              <w:rPr>
                <w:rStyle w:val="documentskn-mll3right-box"/>
                <w:rFonts w:ascii="Arial" w:eastAsia="Arial" w:hAnsi="Arial" w:cs="Arial"/>
                <w:color w:val="00A4C1"/>
              </w:rPr>
              <w:t xml:space="preserve"> </w:t>
            </w:r>
            <w:r>
              <w:rPr>
                <w:rStyle w:val="span"/>
                <w:rFonts w:ascii="Arial" w:eastAsia="Arial" w:hAnsi="Arial" w:cs="Arial"/>
                <w:spacing w:val="4"/>
              </w:rPr>
              <w:t>Abidi</w:t>
            </w:r>
          </w:p>
          <w:p w14:paraId="35074760" w14:textId="77777777" w:rsidR="00CB783B" w:rsidRDefault="005D0901">
            <w:pPr>
              <w:pStyle w:val="gap-btn-hidden"/>
              <w:rPr>
                <w:rStyle w:val="documentskn-mll3right-box"/>
                <w:rFonts w:ascii="Arial" w:eastAsia="Arial" w:hAnsi="Arial" w:cs="Arial"/>
              </w:rPr>
            </w:pPr>
            <w:r>
              <w:rPr>
                <w:rStyle w:val="documentskn-mll3right-box"/>
                <w:rFonts w:ascii="Arial" w:eastAsia="Arial" w:hAnsi="Arial" w:cs="Arial"/>
              </w:rPr>
              <w:t> </w:t>
            </w:r>
          </w:p>
          <w:p w14:paraId="734A0504"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79AF4DCE" w14:textId="77777777" w:rsidR="00CB783B" w:rsidRDefault="005D0901">
            <w:pPr>
              <w:pStyle w:val="documentskn-mll3sectiontitle"/>
              <w:spacing w:after="100"/>
              <w:rPr>
                <w:rStyle w:val="documentskn-mll3right-box"/>
                <w:rFonts w:ascii="Arial" w:eastAsia="Arial" w:hAnsi="Arial" w:cs="Arial"/>
                <w:spacing w:val="10"/>
              </w:rPr>
            </w:pPr>
            <w:r>
              <w:rPr>
                <w:rStyle w:val="documentskn-mll3right-box"/>
                <w:rFonts w:ascii="Arial" w:eastAsia="Arial" w:hAnsi="Arial" w:cs="Arial"/>
                <w:spacing w:val="10"/>
              </w:rPr>
              <w:t>Experience</w:t>
            </w:r>
          </w:p>
          <w:p w14:paraId="5548D2A4" w14:textId="77777777" w:rsidR="00CB783B" w:rsidRDefault="005D0901">
            <w:pPr>
              <w:pStyle w:val="documentskn-mll3parentContainerright-boxsinglecolumn"/>
              <w:spacing w:line="220" w:lineRule="atLeast"/>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December 2021 - Current</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Senior Business Intelligence Analyst</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ASEA Global, LLC</w:t>
            </w:r>
            <w:r>
              <w:rPr>
                <w:rStyle w:val="span"/>
                <w:rFonts w:ascii="Arial" w:eastAsia="Arial" w:hAnsi="Arial" w:cs="Arial"/>
                <w:color w:val="000000"/>
                <w:spacing w:val="4"/>
                <w:sz w:val="20"/>
                <w:szCs w:val="20"/>
              </w:rPr>
              <w:t xml:space="preserve"> | Pleasant Grove, Utah </w:t>
            </w:r>
          </w:p>
          <w:p w14:paraId="4C2E0625" w14:textId="77777777" w:rsidR="00EF02F2" w:rsidRDefault="00EF02F2">
            <w:pPr>
              <w:pStyle w:val="documentskn-mll3parentContainerright-boxsinglecolumn"/>
              <w:spacing w:line="220" w:lineRule="atLeast"/>
              <w:rPr>
                <w:rStyle w:val="documentskn-mll3right-box"/>
                <w:rFonts w:ascii="Arial" w:eastAsia="Arial" w:hAnsi="Arial" w:cs="Arial"/>
                <w:sz w:val="20"/>
                <w:szCs w:val="20"/>
              </w:rPr>
            </w:pPr>
          </w:p>
          <w:p w14:paraId="1CC9DF71" w14:textId="1E37ABA5" w:rsidR="00370F0E" w:rsidRPr="00F129F1" w:rsidRDefault="00370F0E" w:rsidP="00CF6182">
            <w:pPr>
              <w:pStyle w:val="divdocumentulli"/>
              <w:spacing w:before="120" w:line="220" w:lineRule="atLeast"/>
              <w:ind w:right="40"/>
              <w:rPr>
                <w:rStyle w:val="span"/>
                <w:rFonts w:ascii="Arial" w:eastAsia="Arial" w:hAnsi="Arial" w:cs="Arial"/>
                <w:color w:val="000000"/>
                <w:spacing w:val="4"/>
                <w:sz w:val="20"/>
                <w:szCs w:val="20"/>
              </w:rPr>
            </w:pPr>
          </w:p>
          <w:p w14:paraId="1E0EA8FA" w14:textId="77777777" w:rsidR="00BD086B" w:rsidRDefault="00BD086B" w:rsidP="00BD086B">
            <w:pPr>
              <w:pStyle w:val="divdocumentulli"/>
              <w:numPr>
                <w:ilvl w:val="0"/>
                <w:numId w:val="1"/>
              </w:numPr>
              <w:spacing w:before="120" w:line="220" w:lineRule="atLeast"/>
              <w:ind w:left="200" w:right="40" w:hanging="200"/>
              <w:rPr>
                <w:rStyle w:val="span"/>
                <w:rFonts w:ascii="Arial" w:eastAsia="Arial" w:hAnsi="Arial" w:cs="Arial"/>
                <w:color w:val="000000"/>
                <w:spacing w:val="4"/>
                <w:sz w:val="20"/>
                <w:szCs w:val="20"/>
              </w:rPr>
            </w:pPr>
            <w:r w:rsidRPr="00AA4816">
              <w:rPr>
                <w:rStyle w:val="span"/>
                <w:rFonts w:ascii="Arial" w:eastAsia="Arial" w:hAnsi="Arial" w:cs="Arial"/>
                <w:color w:val="000000"/>
                <w:spacing w:val="4"/>
                <w:sz w:val="20"/>
                <w:szCs w:val="20"/>
              </w:rPr>
              <w:t>Migrat</w:t>
            </w:r>
            <w:r>
              <w:rPr>
                <w:rStyle w:val="span"/>
                <w:rFonts w:ascii="Arial" w:eastAsia="Arial" w:hAnsi="Arial" w:cs="Arial"/>
                <w:color w:val="000000"/>
                <w:spacing w:val="4"/>
                <w:sz w:val="20"/>
                <w:szCs w:val="20"/>
              </w:rPr>
              <w:t>ed</w:t>
            </w:r>
            <w:r w:rsidRPr="00AA4816">
              <w:rPr>
                <w:rStyle w:val="span"/>
                <w:rFonts w:ascii="Arial" w:eastAsia="Arial" w:hAnsi="Arial" w:cs="Arial"/>
                <w:color w:val="000000"/>
                <w:spacing w:val="4"/>
                <w:sz w:val="20"/>
                <w:szCs w:val="20"/>
              </w:rPr>
              <w:t xml:space="preserve"> Snowflake Stored procedures</w:t>
            </w:r>
            <w:r>
              <w:rPr>
                <w:rStyle w:val="span"/>
                <w:rFonts w:ascii="Arial" w:eastAsia="Arial" w:hAnsi="Arial" w:cs="Arial"/>
                <w:color w:val="000000"/>
                <w:spacing w:val="4"/>
                <w:sz w:val="20"/>
                <w:szCs w:val="20"/>
              </w:rPr>
              <w:t xml:space="preserve"> and Views</w:t>
            </w:r>
            <w:r w:rsidRPr="00AA4816">
              <w:rPr>
                <w:rStyle w:val="span"/>
                <w:rFonts w:ascii="Arial" w:eastAsia="Arial" w:hAnsi="Arial" w:cs="Arial"/>
                <w:color w:val="000000"/>
                <w:spacing w:val="4"/>
                <w:sz w:val="20"/>
                <w:szCs w:val="20"/>
              </w:rPr>
              <w:t xml:space="preserve"> to DBT modules, Including converting </w:t>
            </w:r>
            <w:r>
              <w:rPr>
                <w:rStyle w:val="span"/>
                <w:rFonts w:ascii="Arial" w:eastAsia="Arial" w:hAnsi="Arial" w:cs="Arial"/>
                <w:color w:val="000000"/>
                <w:spacing w:val="4"/>
                <w:sz w:val="20"/>
                <w:szCs w:val="20"/>
              </w:rPr>
              <w:t xml:space="preserve">very complex </w:t>
            </w:r>
            <w:r w:rsidRPr="00AA4816">
              <w:rPr>
                <w:rStyle w:val="span"/>
                <w:rFonts w:ascii="Arial" w:eastAsia="Arial" w:hAnsi="Arial" w:cs="Arial"/>
                <w:color w:val="000000"/>
                <w:spacing w:val="4"/>
                <w:sz w:val="20"/>
                <w:szCs w:val="20"/>
              </w:rPr>
              <w:t>Snowflake Stored procedures which use</w:t>
            </w:r>
            <w:r>
              <w:rPr>
                <w:rStyle w:val="span"/>
                <w:rFonts w:ascii="Arial" w:eastAsia="Arial" w:hAnsi="Arial" w:cs="Arial"/>
                <w:color w:val="000000"/>
                <w:spacing w:val="4"/>
                <w:sz w:val="20"/>
                <w:szCs w:val="20"/>
              </w:rPr>
              <w:t xml:space="preserve"> </w:t>
            </w:r>
            <w:r w:rsidRPr="00AA4816">
              <w:rPr>
                <w:rStyle w:val="span"/>
                <w:rFonts w:ascii="Arial" w:eastAsia="Arial" w:hAnsi="Arial" w:cs="Arial"/>
                <w:color w:val="000000"/>
                <w:spacing w:val="4"/>
                <w:sz w:val="20"/>
                <w:szCs w:val="20"/>
              </w:rPr>
              <w:t xml:space="preserve">While loops to </w:t>
            </w:r>
            <w:r>
              <w:rPr>
                <w:rStyle w:val="span"/>
                <w:rFonts w:ascii="Arial" w:eastAsia="Arial" w:hAnsi="Arial" w:cs="Arial"/>
                <w:color w:val="000000"/>
                <w:spacing w:val="4"/>
                <w:sz w:val="20"/>
                <w:szCs w:val="20"/>
              </w:rPr>
              <w:t xml:space="preserve">DBT </w:t>
            </w:r>
            <w:r w:rsidRPr="00AA4816">
              <w:rPr>
                <w:rStyle w:val="span"/>
                <w:rFonts w:ascii="Arial" w:eastAsia="Arial" w:hAnsi="Arial" w:cs="Arial"/>
                <w:color w:val="000000"/>
                <w:spacing w:val="4"/>
                <w:sz w:val="20"/>
                <w:szCs w:val="20"/>
              </w:rPr>
              <w:t>modules which use for loops.</w:t>
            </w:r>
          </w:p>
          <w:p w14:paraId="0929E194" w14:textId="705F6C33" w:rsidR="00ED0289" w:rsidRDefault="00404F12" w:rsidP="00BD086B">
            <w:pPr>
              <w:pStyle w:val="divdocumentulli"/>
              <w:numPr>
                <w:ilvl w:val="0"/>
                <w:numId w:val="1"/>
              </w:numPr>
              <w:spacing w:before="120"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Implemented the </w:t>
            </w:r>
            <w:proofErr w:type="spellStart"/>
            <w:r>
              <w:rPr>
                <w:rStyle w:val="span"/>
                <w:rFonts w:ascii="Arial" w:eastAsia="Arial" w:hAnsi="Arial" w:cs="Arial"/>
                <w:color w:val="000000"/>
                <w:spacing w:val="4"/>
                <w:sz w:val="20"/>
                <w:szCs w:val="20"/>
              </w:rPr>
              <w:t>PowerBI</w:t>
            </w:r>
            <w:proofErr w:type="spellEnd"/>
            <w:r>
              <w:rPr>
                <w:rStyle w:val="span"/>
                <w:rFonts w:ascii="Arial" w:eastAsia="Arial" w:hAnsi="Arial" w:cs="Arial"/>
                <w:color w:val="000000"/>
                <w:spacing w:val="4"/>
                <w:sz w:val="20"/>
                <w:szCs w:val="20"/>
              </w:rPr>
              <w:t xml:space="preserve"> API inside python code in </w:t>
            </w:r>
            <w:proofErr w:type="spellStart"/>
            <w:r>
              <w:rPr>
                <w:rStyle w:val="span"/>
                <w:rFonts w:ascii="Arial" w:eastAsia="Arial" w:hAnsi="Arial" w:cs="Arial"/>
                <w:color w:val="000000"/>
                <w:spacing w:val="4"/>
                <w:sz w:val="20"/>
                <w:szCs w:val="20"/>
              </w:rPr>
              <w:t>databricks</w:t>
            </w:r>
            <w:proofErr w:type="spellEnd"/>
            <w:r>
              <w:rPr>
                <w:rStyle w:val="span"/>
                <w:rFonts w:ascii="Arial" w:eastAsia="Arial" w:hAnsi="Arial" w:cs="Arial"/>
                <w:color w:val="000000"/>
                <w:spacing w:val="4"/>
                <w:sz w:val="20"/>
                <w:szCs w:val="20"/>
              </w:rPr>
              <w:t xml:space="preserve"> to programmatically update the value of </w:t>
            </w:r>
            <w:r w:rsidR="004215AB">
              <w:rPr>
                <w:rStyle w:val="span"/>
                <w:rFonts w:ascii="Arial" w:eastAsia="Arial" w:hAnsi="Arial" w:cs="Arial"/>
                <w:color w:val="000000"/>
                <w:spacing w:val="4"/>
                <w:sz w:val="20"/>
                <w:szCs w:val="20"/>
              </w:rPr>
              <w:t xml:space="preserve">a parameter inside a </w:t>
            </w:r>
            <w:proofErr w:type="spellStart"/>
            <w:r w:rsidR="004215AB">
              <w:rPr>
                <w:rStyle w:val="span"/>
                <w:rFonts w:ascii="Arial" w:eastAsia="Arial" w:hAnsi="Arial" w:cs="Arial"/>
                <w:color w:val="000000"/>
                <w:spacing w:val="4"/>
                <w:sz w:val="20"/>
                <w:szCs w:val="20"/>
              </w:rPr>
              <w:t>PowerBI</w:t>
            </w:r>
            <w:proofErr w:type="spellEnd"/>
            <w:r w:rsidR="004215AB">
              <w:rPr>
                <w:rStyle w:val="span"/>
                <w:rFonts w:ascii="Arial" w:eastAsia="Arial" w:hAnsi="Arial" w:cs="Arial"/>
                <w:color w:val="000000"/>
                <w:spacing w:val="4"/>
                <w:sz w:val="20"/>
                <w:szCs w:val="20"/>
              </w:rPr>
              <w:t xml:space="preserve"> Dashboard every week.</w:t>
            </w:r>
          </w:p>
          <w:p w14:paraId="15062704" w14:textId="77777777" w:rsidR="00BD086B" w:rsidRPr="00AA4816" w:rsidRDefault="00BD086B" w:rsidP="00512262">
            <w:pPr>
              <w:pStyle w:val="divdocumentulli"/>
              <w:spacing w:before="120" w:line="220" w:lineRule="atLeast"/>
              <w:ind w:left="200" w:right="40"/>
              <w:rPr>
                <w:rStyle w:val="span"/>
                <w:rFonts w:ascii="Arial" w:eastAsia="Arial" w:hAnsi="Arial" w:cs="Arial"/>
                <w:color w:val="000000"/>
                <w:spacing w:val="4"/>
                <w:sz w:val="20"/>
                <w:szCs w:val="20"/>
              </w:rPr>
            </w:pPr>
          </w:p>
          <w:p w14:paraId="688B2532" w14:textId="69A80851" w:rsidR="00233CA6" w:rsidRDefault="00233CA6">
            <w:pPr>
              <w:pStyle w:val="divdocumentulli"/>
              <w:numPr>
                <w:ilvl w:val="0"/>
                <w:numId w:val="1"/>
              </w:numPr>
              <w:spacing w:before="120"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Migrat</w:t>
            </w:r>
            <w:r w:rsidR="0031351F">
              <w:rPr>
                <w:rStyle w:val="span"/>
                <w:rFonts w:ascii="Arial" w:eastAsia="Arial" w:hAnsi="Arial" w:cs="Arial"/>
                <w:color w:val="000000"/>
                <w:spacing w:val="4"/>
                <w:sz w:val="20"/>
                <w:szCs w:val="20"/>
              </w:rPr>
              <w:t>ed</w:t>
            </w:r>
            <w:r>
              <w:rPr>
                <w:rStyle w:val="span"/>
                <w:rFonts w:ascii="Arial" w:eastAsia="Arial" w:hAnsi="Arial" w:cs="Arial"/>
                <w:color w:val="000000"/>
                <w:spacing w:val="4"/>
                <w:sz w:val="20"/>
                <w:szCs w:val="20"/>
              </w:rPr>
              <w:t xml:space="preserve"> </w:t>
            </w:r>
            <w:r w:rsidR="00E81E31">
              <w:rPr>
                <w:rStyle w:val="span"/>
                <w:rFonts w:ascii="Arial" w:eastAsia="Arial" w:hAnsi="Arial" w:cs="Arial"/>
                <w:color w:val="000000"/>
                <w:spacing w:val="4"/>
                <w:sz w:val="20"/>
                <w:szCs w:val="20"/>
              </w:rPr>
              <w:t xml:space="preserve">Tables from Microsoft </w:t>
            </w:r>
            <w:proofErr w:type="spellStart"/>
            <w:r w:rsidR="00E81E31">
              <w:rPr>
                <w:rStyle w:val="span"/>
                <w:rFonts w:ascii="Arial" w:eastAsia="Arial" w:hAnsi="Arial" w:cs="Arial"/>
                <w:color w:val="000000"/>
                <w:spacing w:val="4"/>
                <w:sz w:val="20"/>
                <w:szCs w:val="20"/>
              </w:rPr>
              <w:t>Sql</w:t>
            </w:r>
            <w:proofErr w:type="spellEnd"/>
            <w:r w:rsidR="00E81E31">
              <w:rPr>
                <w:rStyle w:val="span"/>
                <w:rFonts w:ascii="Arial" w:eastAsia="Arial" w:hAnsi="Arial" w:cs="Arial"/>
                <w:color w:val="000000"/>
                <w:spacing w:val="4"/>
                <w:sz w:val="20"/>
                <w:szCs w:val="20"/>
              </w:rPr>
              <w:t xml:space="preserve"> Server to Snowflake using Azure data factory </w:t>
            </w:r>
            <w:r w:rsidR="005D44AC">
              <w:rPr>
                <w:rStyle w:val="span"/>
                <w:rFonts w:ascii="Arial" w:eastAsia="Arial" w:hAnsi="Arial" w:cs="Arial"/>
                <w:color w:val="000000"/>
                <w:spacing w:val="4"/>
                <w:sz w:val="20"/>
                <w:szCs w:val="20"/>
              </w:rPr>
              <w:t>and Snowflake Tasks and Stored procedures.</w:t>
            </w:r>
          </w:p>
          <w:p w14:paraId="71A05E89" w14:textId="460369CB" w:rsidR="00233CA6" w:rsidRPr="005D44AC" w:rsidRDefault="002B315F" w:rsidP="005D44AC">
            <w:pPr>
              <w:pStyle w:val="divdocumentulli"/>
              <w:numPr>
                <w:ilvl w:val="0"/>
                <w:numId w:val="1"/>
              </w:numPr>
              <w:spacing w:before="120"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Troubl</w:t>
            </w:r>
            <w:r w:rsidR="000E2637">
              <w:rPr>
                <w:rStyle w:val="span"/>
                <w:rFonts w:ascii="Arial" w:eastAsia="Arial" w:hAnsi="Arial" w:cs="Arial"/>
                <w:color w:val="000000"/>
                <w:spacing w:val="4"/>
                <w:sz w:val="20"/>
                <w:szCs w:val="20"/>
              </w:rPr>
              <w:t>e</w:t>
            </w:r>
            <w:r>
              <w:rPr>
                <w:rStyle w:val="span"/>
                <w:rFonts w:ascii="Arial" w:eastAsia="Arial" w:hAnsi="Arial" w:cs="Arial"/>
                <w:color w:val="000000"/>
                <w:spacing w:val="4"/>
                <w:sz w:val="20"/>
                <w:szCs w:val="20"/>
              </w:rPr>
              <w:t>shoot</w:t>
            </w:r>
            <w:r w:rsidR="009D1E29">
              <w:rPr>
                <w:rStyle w:val="span"/>
                <w:rFonts w:ascii="Arial" w:eastAsia="Arial" w:hAnsi="Arial" w:cs="Arial"/>
                <w:color w:val="000000"/>
                <w:spacing w:val="4"/>
                <w:sz w:val="20"/>
                <w:szCs w:val="20"/>
              </w:rPr>
              <w:t>ed</w:t>
            </w:r>
            <w:r>
              <w:rPr>
                <w:rStyle w:val="span"/>
                <w:rFonts w:ascii="Arial" w:eastAsia="Arial" w:hAnsi="Arial" w:cs="Arial"/>
                <w:color w:val="000000"/>
                <w:spacing w:val="4"/>
                <w:sz w:val="20"/>
                <w:szCs w:val="20"/>
              </w:rPr>
              <w:t xml:space="preserve"> Snowflake </w:t>
            </w:r>
            <w:r w:rsidR="00EB4FFA">
              <w:rPr>
                <w:rStyle w:val="span"/>
                <w:rFonts w:ascii="Arial" w:eastAsia="Arial" w:hAnsi="Arial" w:cs="Arial"/>
                <w:color w:val="000000"/>
                <w:spacing w:val="4"/>
                <w:sz w:val="20"/>
                <w:szCs w:val="20"/>
              </w:rPr>
              <w:t>Tasks</w:t>
            </w:r>
            <w:r>
              <w:rPr>
                <w:rStyle w:val="span"/>
                <w:rFonts w:ascii="Arial" w:eastAsia="Arial" w:hAnsi="Arial" w:cs="Arial"/>
                <w:color w:val="000000"/>
                <w:spacing w:val="4"/>
                <w:sz w:val="20"/>
                <w:szCs w:val="20"/>
              </w:rPr>
              <w:t xml:space="preserve"> and </w:t>
            </w:r>
            <w:r w:rsidR="000E2637">
              <w:rPr>
                <w:rStyle w:val="span"/>
                <w:rFonts w:ascii="Arial" w:eastAsia="Arial" w:hAnsi="Arial" w:cs="Arial"/>
                <w:color w:val="000000"/>
                <w:spacing w:val="4"/>
                <w:sz w:val="20"/>
                <w:szCs w:val="20"/>
              </w:rPr>
              <w:t xml:space="preserve">Stored </w:t>
            </w:r>
            <w:r w:rsidR="00EB4FFA">
              <w:rPr>
                <w:rStyle w:val="span"/>
                <w:rFonts w:ascii="Arial" w:eastAsia="Arial" w:hAnsi="Arial" w:cs="Arial"/>
                <w:color w:val="000000"/>
                <w:spacing w:val="4"/>
                <w:sz w:val="20"/>
                <w:szCs w:val="20"/>
              </w:rPr>
              <w:t>P</w:t>
            </w:r>
            <w:r w:rsidR="000E2637">
              <w:rPr>
                <w:rStyle w:val="span"/>
                <w:rFonts w:ascii="Arial" w:eastAsia="Arial" w:hAnsi="Arial" w:cs="Arial"/>
                <w:color w:val="000000"/>
                <w:spacing w:val="4"/>
                <w:sz w:val="20"/>
                <w:szCs w:val="20"/>
              </w:rPr>
              <w:t>rocedures.</w:t>
            </w:r>
          </w:p>
          <w:p w14:paraId="45428080" w14:textId="24AE1388" w:rsidR="00712EEB" w:rsidRDefault="00712EEB">
            <w:pPr>
              <w:pStyle w:val="divdocumentulli"/>
              <w:numPr>
                <w:ilvl w:val="0"/>
                <w:numId w:val="1"/>
              </w:numPr>
              <w:spacing w:before="120"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Built 2 pipelines in Azure Data Factory</w:t>
            </w:r>
            <w:r w:rsidR="008D05B9">
              <w:rPr>
                <w:rStyle w:val="span"/>
                <w:rFonts w:ascii="Arial" w:eastAsia="Arial" w:hAnsi="Arial" w:cs="Arial"/>
                <w:color w:val="000000"/>
                <w:spacing w:val="4"/>
                <w:sz w:val="20"/>
                <w:szCs w:val="20"/>
              </w:rPr>
              <w:t xml:space="preserve"> </w:t>
            </w:r>
            <w:r w:rsidR="00DE5067">
              <w:rPr>
                <w:rStyle w:val="span"/>
                <w:rFonts w:ascii="Arial" w:eastAsia="Arial" w:hAnsi="Arial" w:cs="Arial"/>
                <w:color w:val="000000"/>
                <w:spacing w:val="4"/>
                <w:sz w:val="20"/>
                <w:szCs w:val="20"/>
              </w:rPr>
              <w:t>which</w:t>
            </w:r>
            <w:r w:rsidR="001D192F">
              <w:rPr>
                <w:rStyle w:val="span"/>
                <w:rFonts w:ascii="Arial" w:eastAsia="Arial" w:hAnsi="Arial" w:cs="Arial"/>
                <w:color w:val="000000"/>
                <w:spacing w:val="4"/>
                <w:sz w:val="20"/>
                <w:szCs w:val="20"/>
              </w:rPr>
              <w:t xml:space="preserve"> calls multiple API</w:t>
            </w:r>
            <w:r w:rsidR="00FE32D9">
              <w:rPr>
                <w:rStyle w:val="span"/>
                <w:rFonts w:ascii="Arial" w:eastAsia="Arial" w:hAnsi="Arial" w:cs="Arial"/>
                <w:color w:val="000000"/>
                <w:spacing w:val="4"/>
                <w:sz w:val="20"/>
                <w:szCs w:val="20"/>
              </w:rPr>
              <w:t>s</w:t>
            </w:r>
            <w:r w:rsidR="001D192F">
              <w:rPr>
                <w:rStyle w:val="span"/>
                <w:rFonts w:ascii="Arial" w:eastAsia="Arial" w:hAnsi="Arial" w:cs="Arial"/>
                <w:color w:val="000000"/>
                <w:spacing w:val="4"/>
                <w:sz w:val="20"/>
                <w:szCs w:val="20"/>
              </w:rPr>
              <w:t xml:space="preserve"> and ingest the final</w:t>
            </w:r>
            <w:r w:rsidR="00CF4AFC">
              <w:rPr>
                <w:rStyle w:val="span"/>
                <w:rFonts w:ascii="Arial" w:eastAsia="Arial" w:hAnsi="Arial" w:cs="Arial"/>
                <w:color w:val="000000"/>
                <w:spacing w:val="4"/>
                <w:sz w:val="20"/>
                <w:szCs w:val="20"/>
              </w:rPr>
              <w:t xml:space="preserve"> API payload </w:t>
            </w:r>
            <w:r w:rsidR="00FE32D9">
              <w:rPr>
                <w:rStyle w:val="span"/>
                <w:rFonts w:ascii="Arial" w:eastAsia="Arial" w:hAnsi="Arial" w:cs="Arial"/>
                <w:color w:val="000000"/>
                <w:spacing w:val="4"/>
                <w:sz w:val="20"/>
                <w:szCs w:val="20"/>
              </w:rPr>
              <w:t>i</w:t>
            </w:r>
            <w:r w:rsidR="00CF4AFC">
              <w:rPr>
                <w:rStyle w:val="span"/>
                <w:rFonts w:ascii="Arial" w:eastAsia="Arial" w:hAnsi="Arial" w:cs="Arial"/>
                <w:color w:val="000000"/>
                <w:spacing w:val="4"/>
                <w:sz w:val="20"/>
                <w:szCs w:val="20"/>
              </w:rPr>
              <w:t>nto a destination table in Snowflake</w:t>
            </w:r>
            <w:r w:rsidR="00355CB7">
              <w:rPr>
                <w:rStyle w:val="span"/>
                <w:rFonts w:ascii="Arial" w:eastAsia="Arial" w:hAnsi="Arial" w:cs="Arial"/>
                <w:color w:val="000000"/>
                <w:spacing w:val="4"/>
                <w:sz w:val="20"/>
                <w:szCs w:val="20"/>
              </w:rPr>
              <w:t>.</w:t>
            </w:r>
            <w:r w:rsidR="00CF4AFC">
              <w:rPr>
                <w:rStyle w:val="span"/>
                <w:rFonts w:ascii="Arial" w:eastAsia="Arial" w:hAnsi="Arial" w:cs="Arial"/>
                <w:color w:val="000000"/>
                <w:spacing w:val="4"/>
                <w:sz w:val="20"/>
                <w:szCs w:val="20"/>
              </w:rPr>
              <w:t xml:space="preserve"> This </w:t>
            </w:r>
            <w:r w:rsidR="00355CB7">
              <w:rPr>
                <w:rStyle w:val="span"/>
                <w:rFonts w:ascii="Arial" w:eastAsia="Arial" w:hAnsi="Arial" w:cs="Arial"/>
                <w:color w:val="000000"/>
                <w:spacing w:val="4"/>
                <w:sz w:val="20"/>
                <w:szCs w:val="20"/>
              </w:rPr>
              <w:t xml:space="preserve">complex </w:t>
            </w:r>
            <w:r w:rsidR="00CF4AFC">
              <w:rPr>
                <w:rStyle w:val="span"/>
                <w:rFonts w:ascii="Arial" w:eastAsia="Arial" w:hAnsi="Arial" w:cs="Arial"/>
                <w:color w:val="000000"/>
                <w:spacing w:val="4"/>
                <w:sz w:val="20"/>
                <w:szCs w:val="20"/>
              </w:rPr>
              <w:t xml:space="preserve">process is done </w:t>
            </w:r>
            <w:r w:rsidR="00C8012C">
              <w:rPr>
                <w:rStyle w:val="span"/>
                <w:rFonts w:ascii="Arial" w:eastAsia="Arial" w:hAnsi="Arial" w:cs="Arial"/>
                <w:color w:val="000000"/>
                <w:spacing w:val="4"/>
                <w:sz w:val="20"/>
                <w:szCs w:val="20"/>
              </w:rPr>
              <w:t xml:space="preserve">in Azure Data </w:t>
            </w:r>
            <w:proofErr w:type="gramStart"/>
            <w:r w:rsidR="00C8012C">
              <w:rPr>
                <w:rStyle w:val="span"/>
                <w:rFonts w:ascii="Arial" w:eastAsia="Arial" w:hAnsi="Arial" w:cs="Arial"/>
                <w:color w:val="000000"/>
                <w:spacing w:val="4"/>
                <w:sz w:val="20"/>
                <w:szCs w:val="20"/>
              </w:rPr>
              <w:t xml:space="preserve">Factory </w:t>
            </w:r>
            <w:r w:rsidR="001D192F">
              <w:rPr>
                <w:rStyle w:val="span"/>
                <w:rFonts w:ascii="Arial" w:eastAsia="Arial" w:hAnsi="Arial" w:cs="Arial"/>
                <w:color w:val="000000"/>
                <w:spacing w:val="4"/>
                <w:sz w:val="20"/>
                <w:szCs w:val="20"/>
              </w:rPr>
              <w:t xml:space="preserve"> </w:t>
            </w:r>
            <w:r w:rsidR="00DE5067">
              <w:rPr>
                <w:rStyle w:val="span"/>
                <w:rFonts w:ascii="Arial" w:eastAsia="Arial" w:hAnsi="Arial" w:cs="Arial"/>
                <w:color w:val="000000"/>
                <w:spacing w:val="4"/>
                <w:sz w:val="20"/>
                <w:szCs w:val="20"/>
              </w:rPr>
              <w:t>by</w:t>
            </w:r>
            <w:proofErr w:type="gramEnd"/>
            <w:r w:rsidR="00DE5067">
              <w:rPr>
                <w:rStyle w:val="span"/>
                <w:rFonts w:ascii="Arial" w:eastAsia="Arial" w:hAnsi="Arial" w:cs="Arial"/>
                <w:color w:val="000000"/>
                <w:spacing w:val="4"/>
                <w:sz w:val="20"/>
                <w:szCs w:val="20"/>
              </w:rPr>
              <w:t xml:space="preserve"> </w:t>
            </w:r>
            <w:r w:rsidR="008D05B9">
              <w:rPr>
                <w:rStyle w:val="span"/>
                <w:rFonts w:ascii="Arial" w:eastAsia="Arial" w:hAnsi="Arial" w:cs="Arial"/>
                <w:color w:val="000000"/>
                <w:spacing w:val="4"/>
                <w:sz w:val="20"/>
                <w:szCs w:val="20"/>
              </w:rPr>
              <w:t xml:space="preserve"> </w:t>
            </w:r>
            <w:r w:rsidR="00FE32D9">
              <w:rPr>
                <w:rStyle w:val="span"/>
                <w:rFonts w:ascii="Arial" w:eastAsia="Arial" w:hAnsi="Arial" w:cs="Arial"/>
                <w:color w:val="000000"/>
                <w:spacing w:val="4"/>
                <w:sz w:val="20"/>
                <w:szCs w:val="20"/>
              </w:rPr>
              <w:t>embedding</w:t>
            </w:r>
            <w:r w:rsidR="00EF79C9">
              <w:rPr>
                <w:rStyle w:val="span"/>
                <w:rFonts w:ascii="Arial" w:eastAsia="Arial" w:hAnsi="Arial" w:cs="Arial"/>
                <w:color w:val="000000"/>
                <w:spacing w:val="4"/>
                <w:sz w:val="20"/>
                <w:szCs w:val="20"/>
              </w:rPr>
              <w:t xml:space="preserve"> </w:t>
            </w:r>
            <w:r w:rsidR="00330334" w:rsidRPr="00EB1225">
              <w:rPr>
                <w:rFonts w:ascii="Roboto" w:hAnsi="Roboto"/>
                <w:sz w:val="20"/>
                <w:szCs w:val="20"/>
                <w:shd w:val="clear" w:color="auto" w:fill="FFFFFF"/>
              </w:rPr>
              <w:t>respectively</w:t>
            </w:r>
            <w:r w:rsidR="008D05B9">
              <w:rPr>
                <w:rStyle w:val="span"/>
                <w:rFonts w:ascii="Arial" w:eastAsia="Arial" w:hAnsi="Arial" w:cs="Arial"/>
                <w:color w:val="000000"/>
                <w:spacing w:val="4"/>
                <w:sz w:val="20"/>
                <w:szCs w:val="20"/>
              </w:rPr>
              <w:t xml:space="preserve"> 2 Databricks notebooks</w:t>
            </w:r>
            <w:r w:rsidR="00C8012C">
              <w:rPr>
                <w:rStyle w:val="span"/>
                <w:rFonts w:ascii="Arial" w:eastAsia="Arial" w:hAnsi="Arial" w:cs="Arial"/>
                <w:color w:val="000000"/>
                <w:spacing w:val="4"/>
                <w:sz w:val="20"/>
                <w:szCs w:val="20"/>
              </w:rPr>
              <w:t xml:space="preserve"> in the </w:t>
            </w:r>
            <w:r w:rsidR="00FE32D9">
              <w:rPr>
                <w:rStyle w:val="span"/>
                <w:rFonts w:ascii="Arial" w:eastAsia="Arial" w:hAnsi="Arial" w:cs="Arial"/>
                <w:color w:val="000000"/>
                <w:spacing w:val="4"/>
                <w:sz w:val="20"/>
                <w:szCs w:val="20"/>
              </w:rPr>
              <w:t>Data Factory pipelines</w:t>
            </w:r>
            <w:r w:rsidR="00AD5119">
              <w:rPr>
                <w:rStyle w:val="span"/>
                <w:rFonts w:ascii="Arial" w:eastAsia="Arial" w:hAnsi="Arial" w:cs="Arial"/>
                <w:color w:val="000000"/>
                <w:spacing w:val="4"/>
                <w:sz w:val="20"/>
                <w:szCs w:val="20"/>
              </w:rPr>
              <w:t>.</w:t>
            </w:r>
            <w:r w:rsidR="000E73DC">
              <w:rPr>
                <w:rStyle w:val="span"/>
                <w:rFonts w:ascii="Arial" w:eastAsia="Arial" w:hAnsi="Arial" w:cs="Arial"/>
                <w:color w:val="000000"/>
                <w:spacing w:val="4"/>
                <w:sz w:val="20"/>
                <w:szCs w:val="20"/>
              </w:rPr>
              <w:t xml:space="preserve"> And each Databricks notebook has complex python code</w:t>
            </w:r>
            <w:r w:rsidR="00942870">
              <w:rPr>
                <w:rStyle w:val="span"/>
                <w:rFonts w:ascii="Arial" w:eastAsia="Arial" w:hAnsi="Arial" w:cs="Arial"/>
                <w:color w:val="000000"/>
                <w:spacing w:val="4"/>
                <w:sz w:val="20"/>
                <w:szCs w:val="20"/>
              </w:rPr>
              <w:t xml:space="preserve"> which call</w:t>
            </w:r>
            <w:r w:rsidR="00AD5119">
              <w:rPr>
                <w:rStyle w:val="span"/>
                <w:rFonts w:ascii="Arial" w:eastAsia="Arial" w:hAnsi="Arial" w:cs="Arial"/>
                <w:color w:val="000000"/>
                <w:spacing w:val="4"/>
                <w:sz w:val="20"/>
                <w:szCs w:val="20"/>
              </w:rPr>
              <w:t>s</w:t>
            </w:r>
            <w:r w:rsidR="00942870">
              <w:rPr>
                <w:rStyle w:val="span"/>
                <w:rFonts w:ascii="Arial" w:eastAsia="Arial" w:hAnsi="Arial" w:cs="Arial"/>
                <w:color w:val="000000"/>
                <w:spacing w:val="4"/>
                <w:sz w:val="20"/>
                <w:szCs w:val="20"/>
              </w:rPr>
              <w:t xml:space="preserve"> </w:t>
            </w:r>
            <w:r w:rsidR="00AD5119">
              <w:rPr>
                <w:rStyle w:val="span"/>
                <w:rFonts w:ascii="Arial" w:eastAsia="Arial" w:hAnsi="Arial" w:cs="Arial"/>
                <w:color w:val="000000"/>
                <w:spacing w:val="4"/>
                <w:sz w:val="20"/>
                <w:szCs w:val="20"/>
              </w:rPr>
              <w:t xml:space="preserve">multiple </w:t>
            </w:r>
            <w:proofErr w:type="gramStart"/>
            <w:r w:rsidR="000157BA">
              <w:rPr>
                <w:rStyle w:val="span"/>
                <w:rFonts w:ascii="Arial" w:eastAsia="Arial" w:hAnsi="Arial" w:cs="Arial"/>
                <w:color w:val="000000"/>
                <w:spacing w:val="4"/>
                <w:sz w:val="20"/>
                <w:szCs w:val="20"/>
              </w:rPr>
              <w:t xml:space="preserve">complex </w:t>
            </w:r>
            <w:r w:rsidR="00942870">
              <w:rPr>
                <w:rStyle w:val="span"/>
                <w:rFonts w:ascii="Arial" w:eastAsia="Arial" w:hAnsi="Arial" w:cs="Arial"/>
                <w:color w:val="000000"/>
                <w:spacing w:val="4"/>
                <w:sz w:val="20"/>
                <w:szCs w:val="20"/>
              </w:rPr>
              <w:t xml:space="preserve"> API</w:t>
            </w:r>
            <w:r w:rsidR="00EC7B1D">
              <w:rPr>
                <w:rStyle w:val="span"/>
                <w:rFonts w:ascii="Arial" w:eastAsia="Arial" w:hAnsi="Arial" w:cs="Arial"/>
                <w:color w:val="000000"/>
                <w:spacing w:val="4"/>
                <w:sz w:val="20"/>
                <w:szCs w:val="20"/>
              </w:rPr>
              <w:t>s</w:t>
            </w:r>
            <w:proofErr w:type="gramEnd"/>
            <w:r w:rsidR="00942870">
              <w:rPr>
                <w:rStyle w:val="span"/>
                <w:rFonts w:ascii="Arial" w:eastAsia="Arial" w:hAnsi="Arial" w:cs="Arial"/>
                <w:color w:val="000000"/>
                <w:spacing w:val="4"/>
                <w:sz w:val="20"/>
                <w:szCs w:val="20"/>
              </w:rPr>
              <w:t xml:space="preserve"> and parse</w:t>
            </w:r>
            <w:r w:rsidR="000157BA">
              <w:rPr>
                <w:rStyle w:val="span"/>
                <w:rFonts w:ascii="Arial" w:eastAsia="Arial" w:hAnsi="Arial" w:cs="Arial"/>
                <w:color w:val="000000"/>
                <w:spacing w:val="4"/>
                <w:sz w:val="20"/>
                <w:szCs w:val="20"/>
              </w:rPr>
              <w:t xml:space="preserve"> </w:t>
            </w:r>
            <w:r w:rsidR="00AD5119">
              <w:rPr>
                <w:rStyle w:val="span"/>
                <w:rFonts w:ascii="Arial" w:eastAsia="Arial" w:hAnsi="Arial" w:cs="Arial"/>
                <w:color w:val="000000"/>
                <w:spacing w:val="4"/>
                <w:sz w:val="20"/>
                <w:szCs w:val="20"/>
              </w:rPr>
              <w:t>th</w:t>
            </w:r>
            <w:r w:rsidR="000157BA">
              <w:rPr>
                <w:rStyle w:val="span"/>
                <w:rFonts w:ascii="Arial" w:eastAsia="Arial" w:hAnsi="Arial" w:cs="Arial"/>
                <w:color w:val="000000"/>
                <w:spacing w:val="4"/>
                <w:sz w:val="20"/>
                <w:szCs w:val="20"/>
              </w:rPr>
              <w:t>e</w:t>
            </w:r>
            <w:r w:rsidR="00AD5119">
              <w:rPr>
                <w:rStyle w:val="span"/>
                <w:rFonts w:ascii="Arial" w:eastAsia="Arial" w:hAnsi="Arial" w:cs="Arial"/>
                <w:color w:val="000000"/>
                <w:spacing w:val="4"/>
                <w:sz w:val="20"/>
                <w:szCs w:val="20"/>
              </w:rPr>
              <w:t xml:space="preserve"> final</w:t>
            </w:r>
            <w:r w:rsidR="000157BA">
              <w:rPr>
                <w:rStyle w:val="span"/>
                <w:rFonts w:ascii="Arial" w:eastAsia="Arial" w:hAnsi="Arial" w:cs="Arial"/>
                <w:color w:val="000000"/>
                <w:spacing w:val="4"/>
                <w:sz w:val="20"/>
                <w:szCs w:val="20"/>
              </w:rPr>
              <w:t xml:space="preserve"> </w:t>
            </w:r>
            <w:proofErr w:type="spellStart"/>
            <w:r w:rsidR="000157BA">
              <w:rPr>
                <w:rStyle w:val="span"/>
                <w:rFonts w:ascii="Arial" w:eastAsia="Arial" w:hAnsi="Arial" w:cs="Arial"/>
                <w:color w:val="000000"/>
                <w:spacing w:val="4"/>
                <w:sz w:val="20"/>
                <w:szCs w:val="20"/>
              </w:rPr>
              <w:t>json</w:t>
            </w:r>
            <w:proofErr w:type="spellEnd"/>
            <w:r w:rsidR="000157BA">
              <w:rPr>
                <w:rStyle w:val="span"/>
                <w:rFonts w:ascii="Arial" w:eastAsia="Arial" w:hAnsi="Arial" w:cs="Arial"/>
                <w:color w:val="000000"/>
                <w:spacing w:val="4"/>
                <w:sz w:val="20"/>
                <w:szCs w:val="20"/>
              </w:rPr>
              <w:t xml:space="preserve"> </w:t>
            </w:r>
            <w:r w:rsidR="00942870">
              <w:rPr>
                <w:rStyle w:val="span"/>
                <w:rFonts w:ascii="Arial" w:eastAsia="Arial" w:hAnsi="Arial" w:cs="Arial"/>
                <w:color w:val="000000"/>
                <w:spacing w:val="4"/>
                <w:sz w:val="20"/>
                <w:szCs w:val="20"/>
              </w:rPr>
              <w:t xml:space="preserve">payload </w:t>
            </w:r>
            <w:r w:rsidR="00667077">
              <w:rPr>
                <w:rStyle w:val="span"/>
                <w:rFonts w:ascii="Arial" w:eastAsia="Arial" w:hAnsi="Arial" w:cs="Arial"/>
                <w:color w:val="000000"/>
                <w:spacing w:val="4"/>
                <w:sz w:val="20"/>
                <w:szCs w:val="20"/>
              </w:rPr>
              <w:t xml:space="preserve">and transform it </w:t>
            </w:r>
            <w:r w:rsidR="00EC7B1D">
              <w:rPr>
                <w:rStyle w:val="span"/>
                <w:rFonts w:ascii="Arial" w:eastAsia="Arial" w:hAnsi="Arial" w:cs="Arial"/>
                <w:color w:val="000000"/>
                <w:spacing w:val="4"/>
                <w:sz w:val="20"/>
                <w:szCs w:val="20"/>
              </w:rPr>
              <w:t xml:space="preserve">into </w:t>
            </w:r>
            <w:r w:rsidR="00667077">
              <w:rPr>
                <w:rStyle w:val="span"/>
                <w:rFonts w:ascii="Arial" w:eastAsia="Arial" w:hAnsi="Arial" w:cs="Arial"/>
                <w:color w:val="000000"/>
                <w:spacing w:val="4"/>
                <w:sz w:val="20"/>
                <w:szCs w:val="20"/>
              </w:rPr>
              <w:t xml:space="preserve">a </w:t>
            </w:r>
            <w:proofErr w:type="spellStart"/>
            <w:r w:rsidR="00667077">
              <w:rPr>
                <w:rStyle w:val="span"/>
                <w:rFonts w:ascii="Arial" w:eastAsia="Arial" w:hAnsi="Arial" w:cs="Arial"/>
                <w:color w:val="000000"/>
                <w:spacing w:val="4"/>
                <w:sz w:val="20"/>
                <w:szCs w:val="20"/>
              </w:rPr>
              <w:t>dataframe</w:t>
            </w:r>
            <w:proofErr w:type="spellEnd"/>
            <w:r w:rsidR="000157BA">
              <w:rPr>
                <w:rStyle w:val="span"/>
                <w:rFonts w:ascii="Arial" w:eastAsia="Arial" w:hAnsi="Arial" w:cs="Arial"/>
                <w:color w:val="000000"/>
                <w:spacing w:val="4"/>
                <w:sz w:val="20"/>
                <w:szCs w:val="20"/>
              </w:rPr>
              <w:t xml:space="preserve">, </w:t>
            </w:r>
            <w:proofErr w:type="gramStart"/>
            <w:r w:rsidR="000157BA">
              <w:rPr>
                <w:rStyle w:val="span"/>
                <w:rFonts w:ascii="Arial" w:eastAsia="Arial" w:hAnsi="Arial" w:cs="Arial"/>
                <w:color w:val="000000"/>
                <w:spacing w:val="4"/>
                <w:sz w:val="20"/>
                <w:szCs w:val="20"/>
              </w:rPr>
              <w:t>Then</w:t>
            </w:r>
            <w:proofErr w:type="gramEnd"/>
            <w:r w:rsidR="00667077">
              <w:rPr>
                <w:rStyle w:val="span"/>
                <w:rFonts w:ascii="Arial" w:eastAsia="Arial" w:hAnsi="Arial" w:cs="Arial"/>
                <w:color w:val="000000"/>
                <w:spacing w:val="4"/>
                <w:sz w:val="20"/>
                <w:szCs w:val="20"/>
              </w:rPr>
              <w:t xml:space="preserve"> finally ingest it into </w:t>
            </w:r>
            <w:r w:rsidR="00EB1225">
              <w:rPr>
                <w:rStyle w:val="span"/>
                <w:rFonts w:ascii="Arial" w:eastAsia="Arial" w:hAnsi="Arial" w:cs="Arial"/>
                <w:color w:val="000000"/>
                <w:spacing w:val="4"/>
                <w:sz w:val="20"/>
                <w:szCs w:val="20"/>
              </w:rPr>
              <w:t>a Snowflake table.</w:t>
            </w:r>
            <w:r w:rsidR="00667077">
              <w:rPr>
                <w:rStyle w:val="span"/>
                <w:rFonts w:ascii="Arial" w:eastAsia="Arial" w:hAnsi="Arial" w:cs="Arial"/>
                <w:color w:val="000000"/>
                <w:spacing w:val="4"/>
                <w:sz w:val="20"/>
                <w:szCs w:val="20"/>
              </w:rPr>
              <w:t xml:space="preserve"> </w:t>
            </w:r>
          </w:p>
          <w:p w14:paraId="1252ABA8" w14:textId="77777777" w:rsidR="00C07B70" w:rsidRDefault="00C07B70" w:rsidP="00C07B70">
            <w:pPr>
              <w:pStyle w:val="divdocumentulli"/>
              <w:spacing w:line="220" w:lineRule="atLeast"/>
              <w:ind w:left="200" w:right="40"/>
              <w:rPr>
                <w:rStyle w:val="span"/>
                <w:rFonts w:ascii="Arial" w:eastAsia="Arial" w:hAnsi="Arial" w:cs="Arial"/>
                <w:color w:val="000000"/>
                <w:spacing w:val="4"/>
                <w:sz w:val="20"/>
                <w:szCs w:val="20"/>
              </w:rPr>
            </w:pPr>
          </w:p>
          <w:p w14:paraId="7130A677" w14:textId="07A94D6E" w:rsidR="00CB783B" w:rsidRDefault="005D0901">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Automat</w:t>
            </w:r>
            <w:r w:rsidR="009D1E29">
              <w:rPr>
                <w:rStyle w:val="span"/>
                <w:rFonts w:ascii="Arial" w:eastAsia="Arial" w:hAnsi="Arial" w:cs="Arial"/>
                <w:color w:val="000000"/>
                <w:spacing w:val="4"/>
                <w:sz w:val="20"/>
                <w:szCs w:val="20"/>
              </w:rPr>
              <w:t>ed</w:t>
            </w:r>
            <w:r>
              <w:rPr>
                <w:rStyle w:val="span"/>
                <w:rFonts w:ascii="Arial" w:eastAsia="Arial" w:hAnsi="Arial" w:cs="Arial"/>
                <w:color w:val="000000"/>
                <w:spacing w:val="4"/>
                <w:sz w:val="20"/>
                <w:szCs w:val="20"/>
              </w:rPr>
              <w:t xml:space="preserve"> and Streamli</w:t>
            </w:r>
            <w:r w:rsidR="009D1E29">
              <w:rPr>
                <w:rStyle w:val="span"/>
                <w:rFonts w:ascii="Arial" w:eastAsia="Arial" w:hAnsi="Arial" w:cs="Arial"/>
                <w:color w:val="000000"/>
                <w:spacing w:val="4"/>
                <w:sz w:val="20"/>
                <w:szCs w:val="20"/>
              </w:rPr>
              <w:t>ned</w:t>
            </w:r>
            <w:r>
              <w:rPr>
                <w:rStyle w:val="span"/>
                <w:rFonts w:ascii="Arial" w:eastAsia="Arial" w:hAnsi="Arial" w:cs="Arial"/>
                <w:color w:val="000000"/>
                <w:spacing w:val="4"/>
                <w:sz w:val="20"/>
                <w:szCs w:val="20"/>
              </w:rPr>
              <w:t xml:space="preserve"> the Data Engineering ETL Process using Rest APIs from different data sources using Python and </w:t>
            </w:r>
            <w:proofErr w:type="spellStart"/>
            <w:r>
              <w:rPr>
                <w:rStyle w:val="span"/>
                <w:rFonts w:ascii="Arial" w:eastAsia="Arial" w:hAnsi="Arial" w:cs="Arial"/>
                <w:color w:val="000000"/>
                <w:spacing w:val="4"/>
                <w:sz w:val="20"/>
                <w:szCs w:val="20"/>
              </w:rPr>
              <w:t>Pyspark</w:t>
            </w:r>
            <w:proofErr w:type="spellEnd"/>
            <w:r>
              <w:rPr>
                <w:rStyle w:val="span"/>
                <w:rFonts w:ascii="Arial" w:eastAsia="Arial" w:hAnsi="Arial" w:cs="Arial"/>
                <w:color w:val="000000"/>
                <w:spacing w:val="4"/>
                <w:sz w:val="20"/>
                <w:szCs w:val="20"/>
              </w:rPr>
              <w:t xml:space="preserve"> inside Azure Databricks</w:t>
            </w:r>
            <w:r w:rsidR="000D334A">
              <w:rPr>
                <w:rStyle w:val="span"/>
                <w:rFonts w:ascii="Arial" w:eastAsia="Arial" w:hAnsi="Arial" w:cs="Arial"/>
                <w:color w:val="000000"/>
                <w:spacing w:val="4"/>
                <w:sz w:val="20"/>
                <w:szCs w:val="20"/>
              </w:rPr>
              <w:t xml:space="preserve">, </w:t>
            </w:r>
            <w:r w:rsidR="000D334A">
              <w:rPr>
                <w:rStyle w:val="singlecolumnspanpaddedlinenth-child1"/>
                <w:rFonts w:ascii="Arial" w:eastAsia="Arial" w:hAnsi="Arial" w:cs="Arial"/>
                <w:color w:val="000000" w:themeColor="text1"/>
                <w:sz w:val="20"/>
                <w:szCs w:val="20"/>
              </w:rPr>
              <w:t>Parsing Json Data.</w:t>
            </w:r>
          </w:p>
          <w:p w14:paraId="726F1F16" w14:textId="3DCB8681" w:rsidR="00CB783B" w:rsidRDefault="00CB783B" w:rsidP="006D78AA">
            <w:pPr>
              <w:pStyle w:val="divdocumentulli"/>
              <w:spacing w:line="220" w:lineRule="atLeast"/>
              <w:ind w:left="200" w:right="40"/>
              <w:rPr>
                <w:rStyle w:val="span"/>
                <w:rFonts w:ascii="Arial" w:eastAsia="Arial" w:hAnsi="Arial" w:cs="Arial"/>
                <w:color w:val="000000"/>
                <w:spacing w:val="4"/>
                <w:sz w:val="20"/>
                <w:szCs w:val="20"/>
              </w:rPr>
            </w:pPr>
          </w:p>
          <w:p w14:paraId="2C087293" w14:textId="318E0C64" w:rsidR="00CB783B" w:rsidRDefault="005D0901">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Us</w:t>
            </w:r>
            <w:r w:rsidR="009D1E29">
              <w:rPr>
                <w:rStyle w:val="span"/>
                <w:rFonts w:ascii="Arial" w:eastAsia="Arial" w:hAnsi="Arial" w:cs="Arial"/>
                <w:color w:val="000000"/>
                <w:spacing w:val="4"/>
                <w:sz w:val="20"/>
                <w:szCs w:val="20"/>
              </w:rPr>
              <w:t>ed</w:t>
            </w:r>
            <w:r>
              <w:rPr>
                <w:rStyle w:val="span"/>
                <w:rFonts w:ascii="Arial" w:eastAsia="Arial" w:hAnsi="Arial" w:cs="Arial"/>
                <w:color w:val="000000"/>
                <w:spacing w:val="4"/>
                <w:sz w:val="20"/>
                <w:szCs w:val="20"/>
              </w:rPr>
              <w:t xml:space="preserve"> Databricks Secret Scopes</w:t>
            </w:r>
          </w:p>
          <w:p w14:paraId="5B203450" w14:textId="77777777" w:rsidR="00CB783B" w:rsidRDefault="005D0901">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Connection and querying Databases using Scala Inside Databricks</w:t>
            </w:r>
          </w:p>
          <w:p w14:paraId="7D83C2C4" w14:textId="77777777" w:rsidR="00CB783B" w:rsidRDefault="005D0901">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Using Azure DevOps to store the Data Engineering ETL/ELT Python Codes</w:t>
            </w:r>
          </w:p>
          <w:p w14:paraId="42D3D403" w14:textId="39FD2D24" w:rsidR="00CB783B" w:rsidRDefault="005D0901">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Buil</w:t>
            </w:r>
            <w:r w:rsidR="00C373FA">
              <w:rPr>
                <w:rStyle w:val="span"/>
                <w:rFonts w:ascii="Arial" w:eastAsia="Arial" w:hAnsi="Arial" w:cs="Arial"/>
                <w:color w:val="000000"/>
                <w:spacing w:val="4"/>
                <w:sz w:val="20"/>
                <w:szCs w:val="20"/>
              </w:rPr>
              <w:t>t</w:t>
            </w:r>
            <w:r>
              <w:rPr>
                <w:rStyle w:val="span"/>
                <w:rFonts w:ascii="Arial" w:eastAsia="Arial" w:hAnsi="Arial" w:cs="Arial"/>
                <w:color w:val="000000"/>
                <w:spacing w:val="4"/>
                <w:sz w:val="20"/>
                <w:szCs w:val="20"/>
              </w:rPr>
              <w:t xml:space="preserve"> User Friendly Data Engineering Applications which checks the quality of the Migration of Data from Microsoft SQL Server databases to Snowflake Databases, Using Python, Flask and </w:t>
            </w:r>
            <w:proofErr w:type="gramStart"/>
            <w:r>
              <w:rPr>
                <w:rStyle w:val="span"/>
                <w:rFonts w:ascii="Arial" w:eastAsia="Arial" w:hAnsi="Arial" w:cs="Arial"/>
                <w:color w:val="000000"/>
                <w:spacing w:val="4"/>
                <w:sz w:val="20"/>
                <w:szCs w:val="20"/>
              </w:rPr>
              <w:t>HTML ,</w:t>
            </w:r>
            <w:proofErr w:type="gramEnd"/>
            <w:r>
              <w:rPr>
                <w:rStyle w:val="span"/>
                <w:rFonts w:ascii="Arial" w:eastAsia="Arial" w:hAnsi="Arial" w:cs="Arial"/>
                <w:color w:val="000000"/>
                <w:spacing w:val="4"/>
                <w:sz w:val="20"/>
                <w:szCs w:val="20"/>
              </w:rPr>
              <w:t xml:space="preserve"> Thus Relieving data engineers from the Tedious manual Checking of the accuracy of the migrated data which can take days or even weeks for just one Table</w:t>
            </w:r>
          </w:p>
          <w:p w14:paraId="537945D7" w14:textId="65804508" w:rsidR="00CB783B" w:rsidRDefault="00C373FA">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W</w:t>
            </w:r>
            <w:r w:rsidR="005D0901">
              <w:rPr>
                <w:rStyle w:val="span"/>
                <w:rFonts w:ascii="Arial" w:eastAsia="Arial" w:hAnsi="Arial" w:cs="Arial"/>
                <w:color w:val="000000"/>
                <w:spacing w:val="4"/>
                <w:sz w:val="20"/>
                <w:szCs w:val="20"/>
              </w:rPr>
              <w:t xml:space="preserve">orked on a big DBT project doing the Transformations part of the Data Engineering ETL/ELT process, Using Visual Studio Code along a distributed version control system for software development for the Git version control tasks using its graphical user interfaces (GUI) called </w:t>
            </w:r>
            <w:proofErr w:type="spellStart"/>
            <w:r w:rsidR="005D0901">
              <w:rPr>
                <w:rStyle w:val="span"/>
                <w:rFonts w:ascii="Arial" w:eastAsia="Arial" w:hAnsi="Arial" w:cs="Arial"/>
                <w:color w:val="000000"/>
                <w:spacing w:val="4"/>
                <w:sz w:val="20"/>
                <w:szCs w:val="20"/>
              </w:rPr>
              <w:t>GitKtaken</w:t>
            </w:r>
            <w:proofErr w:type="spellEnd"/>
            <w:r w:rsidR="005D0901">
              <w:rPr>
                <w:rStyle w:val="span"/>
                <w:rFonts w:ascii="Arial" w:eastAsia="Arial" w:hAnsi="Arial" w:cs="Arial"/>
                <w:color w:val="000000"/>
                <w:spacing w:val="4"/>
                <w:sz w:val="20"/>
                <w:szCs w:val="20"/>
              </w:rPr>
              <w:t>.</w:t>
            </w:r>
          </w:p>
          <w:p w14:paraId="6E791F45" w14:textId="6606E54B" w:rsidR="00CB783B" w:rsidRDefault="00C373FA">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Wrote</w:t>
            </w:r>
            <w:r w:rsidR="005D0901">
              <w:rPr>
                <w:rStyle w:val="span"/>
                <w:rFonts w:ascii="Arial" w:eastAsia="Arial" w:hAnsi="Arial" w:cs="Arial"/>
                <w:color w:val="000000"/>
                <w:spacing w:val="4"/>
                <w:sz w:val="20"/>
                <w:szCs w:val="20"/>
              </w:rPr>
              <w:t xml:space="preserve"> complex codes and logics Using multiple REST APIs in Python </w:t>
            </w:r>
            <w:r w:rsidR="005D0901">
              <w:rPr>
                <w:rStyle w:val="span"/>
                <w:rFonts w:ascii="Arial" w:eastAsia="Arial" w:hAnsi="Arial" w:cs="Arial"/>
                <w:color w:val="000000"/>
                <w:spacing w:val="4"/>
                <w:sz w:val="20"/>
                <w:szCs w:val="20"/>
              </w:rPr>
              <w:lastRenderedPageBreak/>
              <w:t xml:space="preserve">at the same time to update the </w:t>
            </w:r>
            <w:proofErr w:type="spellStart"/>
            <w:r w:rsidR="005D0901">
              <w:rPr>
                <w:rStyle w:val="span"/>
                <w:rFonts w:ascii="Arial" w:eastAsia="Arial" w:hAnsi="Arial" w:cs="Arial"/>
                <w:color w:val="000000"/>
                <w:spacing w:val="4"/>
                <w:sz w:val="20"/>
                <w:szCs w:val="20"/>
              </w:rPr>
              <w:t>users's</w:t>
            </w:r>
            <w:proofErr w:type="spellEnd"/>
            <w:r w:rsidR="005D0901">
              <w:rPr>
                <w:rStyle w:val="span"/>
                <w:rFonts w:ascii="Arial" w:eastAsia="Arial" w:hAnsi="Arial" w:cs="Arial"/>
                <w:color w:val="000000"/>
                <w:spacing w:val="4"/>
                <w:sz w:val="20"/>
                <w:szCs w:val="20"/>
              </w:rPr>
              <w:t xml:space="preserve"> accounts of </w:t>
            </w:r>
            <w:r w:rsidR="00A44154">
              <w:rPr>
                <w:rStyle w:val="span"/>
                <w:rFonts w:ascii="Arial" w:eastAsia="Arial" w:hAnsi="Arial" w:cs="Arial"/>
                <w:color w:val="000000"/>
                <w:spacing w:val="4"/>
                <w:sz w:val="20"/>
                <w:szCs w:val="20"/>
              </w:rPr>
              <w:t>the Dundas</w:t>
            </w:r>
            <w:r w:rsidR="005D0901">
              <w:rPr>
                <w:rStyle w:val="span"/>
                <w:rFonts w:ascii="Arial" w:eastAsia="Arial" w:hAnsi="Arial" w:cs="Arial"/>
                <w:color w:val="000000"/>
                <w:spacing w:val="4"/>
                <w:sz w:val="20"/>
                <w:szCs w:val="20"/>
              </w:rPr>
              <w:t xml:space="preserve"> Data Visualization Tool to implement/comply with the Row-level Security required by the business, In Order to programmatically/dynamically customize the amount of data that each user should see on a given Report/Dashboard based on business requirements</w:t>
            </w:r>
          </w:p>
          <w:p w14:paraId="37B195EC" w14:textId="0DCFA4B8" w:rsidR="00CB783B" w:rsidRDefault="00C373FA">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Used</w:t>
            </w:r>
            <w:r w:rsidR="005D0901">
              <w:rPr>
                <w:rStyle w:val="span"/>
                <w:rFonts w:ascii="Arial" w:eastAsia="Arial" w:hAnsi="Arial" w:cs="Arial"/>
                <w:color w:val="000000"/>
                <w:spacing w:val="4"/>
                <w:sz w:val="20"/>
                <w:szCs w:val="20"/>
              </w:rPr>
              <w:t xml:space="preserve"> C# and JavaScript to create Intelligent filter/parameter such as Week filter/parameter which programmatically changes reports and Dashboards </w:t>
            </w:r>
            <w:r w:rsidR="00A44154">
              <w:rPr>
                <w:rStyle w:val="span"/>
                <w:rFonts w:ascii="Arial" w:eastAsia="Arial" w:hAnsi="Arial" w:cs="Arial"/>
                <w:color w:val="000000"/>
                <w:spacing w:val="4"/>
                <w:sz w:val="20"/>
                <w:szCs w:val="20"/>
              </w:rPr>
              <w:t xml:space="preserve">in Dundas </w:t>
            </w:r>
            <w:r w:rsidR="005D0901">
              <w:rPr>
                <w:rStyle w:val="span"/>
                <w:rFonts w:ascii="Arial" w:eastAsia="Arial" w:hAnsi="Arial" w:cs="Arial"/>
                <w:color w:val="000000"/>
                <w:spacing w:val="4"/>
                <w:sz w:val="20"/>
                <w:szCs w:val="20"/>
              </w:rPr>
              <w:t>every week</w:t>
            </w:r>
          </w:p>
          <w:p w14:paraId="32D16251" w14:textId="5988E019" w:rsidR="00CB783B" w:rsidRDefault="005D0901">
            <w:pPr>
              <w:pStyle w:val="divdocumentulli"/>
              <w:numPr>
                <w:ilvl w:val="0"/>
                <w:numId w:val="1"/>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Convert</w:t>
            </w:r>
            <w:r w:rsidR="00C373FA">
              <w:rPr>
                <w:rStyle w:val="span"/>
                <w:rFonts w:ascii="Arial" w:eastAsia="Arial" w:hAnsi="Arial" w:cs="Arial"/>
                <w:color w:val="000000"/>
                <w:spacing w:val="4"/>
                <w:sz w:val="20"/>
                <w:szCs w:val="20"/>
              </w:rPr>
              <w:t>ed</w:t>
            </w:r>
            <w:r>
              <w:rPr>
                <w:rStyle w:val="span"/>
                <w:rFonts w:ascii="Arial" w:eastAsia="Arial" w:hAnsi="Arial" w:cs="Arial"/>
                <w:color w:val="000000"/>
                <w:spacing w:val="4"/>
                <w:sz w:val="20"/>
                <w:szCs w:val="20"/>
              </w:rPr>
              <w:t xml:space="preserve"> Legacy Power BI reports to use Snowflake </w:t>
            </w:r>
            <w:proofErr w:type="spellStart"/>
            <w:r>
              <w:rPr>
                <w:rStyle w:val="span"/>
                <w:rFonts w:ascii="Arial" w:eastAsia="Arial" w:hAnsi="Arial" w:cs="Arial"/>
                <w:color w:val="000000"/>
                <w:spacing w:val="4"/>
                <w:sz w:val="20"/>
                <w:szCs w:val="20"/>
              </w:rPr>
              <w:t>Sql</w:t>
            </w:r>
            <w:proofErr w:type="spellEnd"/>
            <w:r>
              <w:rPr>
                <w:rStyle w:val="span"/>
                <w:rFonts w:ascii="Arial" w:eastAsia="Arial" w:hAnsi="Arial" w:cs="Arial"/>
                <w:color w:val="000000"/>
                <w:spacing w:val="4"/>
                <w:sz w:val="20"/>
                <w:szCs w:val="20"/>
              </w:rPr>
              <w:t xml:space="preserve"> instead of T-</w:t>
            </w:r>
            <w:proofErr w:type="spellStart"/>
            <w:r>
              <w:rPr>
                <w:rStyle w:val="span"/>
                <w:rFonts w:ascii="Arial" w:eastAsia="Arial" w:hAnsi="Arial" w:cs="Arial"/>
                <w:color w:val="000000"/>
                <w:spacing w:val="4"/>
                <w:sz w:val="20"/>
                <w:szCs w:val="20"/>
              </w:rPr>
              <w:t>sql</w:t>
            </w:r>
            <w:proofErr w:type="spellEnd"/>
          </w:p>
          <w:p w14:paraId="25B58044" w14:textId="77777777" w:rsidR="00CB783B" w:rsidRDefault="005D0901">
            <w:pPr>
              <w:pStyle w:val="p"/>
              <w:spacing w:line="220" w:lineRule="atLeast"/>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And Substituting Complex T-</w:t>
            </w:r>
            <w:proofErr w:type="spellStart"/>
            <w:r>
              <w:rPr>
                <w:rStyle w:val="span"/>
                <w:rFonts w:ascii="Arial" w:eastAsia="Arial" w:hAnsi="Arial" w:cs="Arial"/>
                <w:color w:val="000000"/>
                <w:spacing w:val="4"/>
                <w:sz w:val="20"/>
                <w:szCs w:val="20"/>
              </w:rPr>
              <w:t>Sql</w:t>
            </w:r>
            <w:proofErr w:type="spellEnd"/>
            <w:r>
              <w:rPr>
                <w:rStyle w:val="span"/>
                <w:rFonts w:ascii="Arial" w:eastAsia="Arial" w:hAnsi="Arial" w:cs="Arial"/>
                <w:color w:val="000000"/>
                <w:spacing w:val="4"/>
                <w:sz w:val="20"/>
                <w:szCs w:val="20"/>
              </w:rPr>
              <w:t xml:space="preserve"> Loops with Snowflake CTEs and Snowflake Recursive CTEs</w:t>
            </w:r>
          </w:p>
          <w:p w14:paraId="3F066514" w14:textId="4F2CBD2F" w:rsidR="00CB783B" w:rsidRDefault="00C373FA">
            <w:pPr>
              <w:pStyle w:val="divdocumentulli"/>
              <w:numPr>
                <w:ilvl w:val="0"/>
                <w:numId w:val="2"/>
              </w:numPr>
              <w:spacing w:before="120"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Wrote</w:t>
            </w:r>
            <w:r w:rsidR="005D0901">
              <w:rPr>
                <w:rStyle w:val="span"/>
                <w:rFonts w:ascii="Arial" w:eastAsia="Arial" w:hAnsi="Arial" w:cs="Arial"/>
                <w:color w:val="000000"/>
                <w:spacing w:val="4"/>
                <w:sz w:val="20"/>
                <w:szCs w:val="20"/>
              </w:rPr>
              <w:t xml:space="preserve"> Snowflake Stored Procedures using JavaScript</w:t>
            </w:r>
          </w:p>
          <w:p w14:paraId="736088D4" w14:textId="77777777" w:rsidR="00CB783B" w:rsidRDefault="005D0901">
            <w:pPr>
              <w:pStyle w:val="divdocumentulli"/>
              <w:numPr>
                <w:ilvl w:val="0"/>
                <w:numId w:val="2"/>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Building Power BI reports using Snowflake </w:t>
            </w:r>
            <w:proofErr w:type="spellStart"/>
            <w:r>
              <w:rPr>
                <w:rStyle w:val="span"/>
                <w:rFonts w:ascii="Arial" w:eastAsia="Arial" w:hAnsi="Arial" w:cs="Arial"/>
                <w:color w:val="000000"/>
                <w:spacing w:val="4"/>
                <w:sz w:val="20"/>
                <w:szCs w:val="20"/>
              </w:rPr>
              <w:t>sql</w:t>
            </w:r>
            <w:proofErr w:type="spellEnd"/>
            <w:r>
              <w:rPr>
                <w:rStyle w:val="span"/>
                <w:rFonts w:ascii="Arial" w:eastAsia="Arial" w:hAnsi="Arial" w:cs="Arial"/>
                <w:color w:val="000000"/>
                <w:spacing w:val="4"/>
                <w:sz w:val="20"/>
                <w:szCs w:val="20"/>
              </w:rPr>
              <w:t>.</w:t>
            </w:r>
          </w:p>
          <w:p w14:paraId="1A721272" w14:textId="77777777" w:rsidR="001E57B2" w:rsidRDefault="001E57B2" w:rsidP="003622E7">
            <w:pPr>
              <w:pStyle w:val="divdocumentulli"/>
              <w:spacing w:line="220" w:lineRule="atLeast"/>
              <w:ind w:right="40"/>
              <w:rPr>
                <w:rStyle w:val="span"/>
                <w:rFonts w:ascii="Arial" w:eastAsia="Arial" w:hAnsi="Arial" w:cs="Arial"/>
                <w:color w:val="000000"/>
                <w:spacing w:val="4"/>
                <w:sz w:val="20"/>
                <w:szCs w:val="20"/>
              </w:rPr>
            </w:pPr>
          </w:p>
          <w:p w14:paraId="596E21AE" w14:textId="77777777" w:rsidR="00CB783B" w:rsidRDefault="005D0901">
            <w:pPr>
              <w:pStyle w:val="documentskn-mll3parentContainerright-boxsinglecolumn"/>
              <w:pBdr>
                <w:top w:val="none" w:sz="0" w:space="15" w:color="auto"/>
              </w:pBdr>
              <w:spacing w:line="220" w:lineRule="atLeast"/>
              <w:rPr>
                <w:rStyle w:val="documentskn-mll3right-box"/>
                <w:rFonts w:ascii="Arial" w:eastAsia="Arial" w:hAnsi="Arial" w:cs="Arial"/>
                <w:sz w:val="20"/>
                <w:szCs w:val="20"/>
              </w:rPr>
            </w:pPr>
            <w:r>
              <w:rPr>
                <w:rStyle w:val="span"/>
                <w:rFonts w:ascii="Arial" w:eastAsia="Arial" w:hAnsi="Arial" w:cs="Arial"/>
                <w:color w:val="000000"/>
                <w:spacing w:val="4"/>
                <w:sz w:val="20"/>
                <w:szCs w:val="20"/>
              </w:rPr>
              <w:t>July 2021 - December 2021</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Business Intelligence Analyst</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ASEA Global, LLC</w:t>
            </w:r>
            <w:r>
              <w:rPr>
                <w:rStyle w:val="span"/>
                <w:rFonts w:ascii="Arial" w:eastAsia="Arial" w:hAnsi="Arial" w:cs="Arial"/>
                <w:color w:val="000000"/>
                <w:spacing w:val="4"/>
                <w:sz w:val="20"/>
                <w:szCs w:val="20"/>
              </w:rPr>
              <w:t xml:space="preserve"> | Pleasant Grove, Utah </w:t>
            </w:r>
          </w:p>
          <w:p w14:paraId="710EE301" w14:textId="3CAF6C0D" w:rsidR="00CB783B" w:rsidRDefault="005D0901">
            <w:pPr>
              <w:pStyle w:val="p"/>
              <w:spacing w:line="220" w:lineRule="atLeast"/>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 Focus on Automating Data Collection/Ingestion using and developing complex REST API scripts in Python to extract data from different data </w:t>
            </w:r>
            <w:proofErr w:type="gramStart"/>
            <w:r>
              <w:rPr>
                <w:rStyle w:val="span"/>
                <w:rFonts w:ascii="Arial" w:eastAsia="Arial" w:hAnsi="Arial" w:cs="Arial"/>
                <w:color w:val="000000"/>
                <w:spacing w:val="4"/>
                <w:sz w:val="20"/>
                <w:szCs w:val="20"/>
              </w:rPr>
              <w:t xml:space="preserve">sources </w:t>
            </w:r>
            <w:r w:rsidR="000D334A">
              <w:rPr>
                <w:rStyle w:val="span"/>
                <w:rFonts w:ascii="Arial" w:eastAsia="Arial" w:hAnsi="Arial" w:cs="Arial"/>
                <w:color w:val="000000"/>
                <w:spacing w:val="4"/>
                <w:sz w:val="20"/>
                <w:szCs w:val="20"/>
              </w:rPr>
              <w:t>,</w:t>
            </w:r>
            <w:proofErr w:type="gramEnd"/>
            <w:r w:rsidR="000D334A">
              <w:rPr>
                <w:rStyle w:val="span"/>
                <w:rFonts w:ascii="Arial" w:eastAsia="Arial" w:hAnsi="Arial" w:cs="Arial"/>
                <w:color w:val="000000"/>
                <w:spacing w:val="4"/>
                <w:sz w:val="20"/>
                <w:szCs w:val="20"/>
              </w:rPr>
              <w:t xml:space="preserve"> </w:t>
            </w:r>
            <w:r w:rsidR="000D334A">
              <w:rPr>
                <w:rStyle w:val="singlecolumnspanpaddedlinenth-child1"/>
                <w:rFonts w:ascii="Arial" w:eastAsia="Arial" w:hAnsi="Arial" w:cs="Arial"/>
                <w:color w:val="000000" w:themeColor="text1"/>
                <w:sz w:val="20"/>
                <w:szCs w:val="20"/>
              </w:rPr>
              <w:t xml:space="preserve">Parsing Json </w:t>
            </w:r>
            <w:proofErr w:type="gramStart"/>
            <w:r w:rsidR="000D334A">
              <w:rPr>
                <w:rStyle w:val="singlecolumnspanpaddedlinenth-child1"/>
                <w:rFonts w:ascii="Arial" w:eastAsia="Arial" w:hAnsi="Arial" w:cs="Arial"/>
                <w:color w:val="000000" w:themeColor="text1"/>
                <w:sz w:val="20"/>
                <w:szCs w:val="20"/>
              </w:rPr>
              <w:t>Data</w:t>
            </w:r>
            <w:r w:rsidR="000D334A">
              <w:rPr>
                <w:rStyle w:val="span"/>
                <w:rFonts w:ascii="Arial" w:eastAsia="Arial" w:hAnsi="Arial" w:cs="Arial"/>
                <w:color w:val="000000"/>
                <w:spacing w:val="4"/>
                <w:sz w:val="20"/>
                <w:szCs w:val="20"/>
              </w:rPr>
              <w:t xml:space="preserve"> ,</w:t>
            </w:r>
            <w:proofErr w:type="gramEnd"/>
            <w:r w:rsidR="000D334A">
              <w:rPr>
                <w:rStyle w:val="span"/>
                <w:rFonts w:ascii="Arial" w:eastAsia="Arial" w:hAnsi="Arial" w:cs="Arial"/>
                <w:color w:val="000000"/>
                <w:spacing w:val="4"/>
                <w:sz w:val="20"/>
                <w:szCs w:val="20"/>
              </w:rPr>
              <w:t xml:space="preserve"> </w:t>
            </w:r>
            <w:proofErr w:type="spellStart"/>
            <w:r w:rsidR="000D334A">
              <w:rPr>
                <w:rStyle w:val="span"/>
                <w:rFonts w:ascii="Arial" w:eastAsia="Arial" w:hAnsi="Arial" w:cs="Arial"/>
                <w:color w:val="000000"/>
                <w:spacing w:val="4"/>
                <w:sz w:val="20"/>
                <w:szCs w:val="20"/>
              </w:rPr>
              <w:t>Developping</w:t>
            </w:r>
            <w:proofErr w:type="spellEnd"/>
            <w:r>
              <w:rPr>
                <w:rStyle w:val="span"/>
                <w:rFonts w:ascii="Arial" w:eastAsia="Arial" w:hAnsi="Arial" w:cs="Arial"/>
                <w:color w:val="000000"/>
                <w:spacing w:val="4"/>
                <w:sz w:val="20"/>
                <w:szCs w:val="20"/>
              </w:rPr>
              <w:t xml:space="preserve"> Azure Functions in Python from them and deploying them into the Azure Function </w:t>
            </w:r>
            <w:proofErr w:type="gramStart"/>
            <w:r>
              <w:rPr>
                <w:rStyle w:val="span"/>
                <w:rFonts w:ascii="Arial" w:eastAsia="Arial" w:hAnsi="Arial" w:cs="Arial"/>
                <w:color w:val="000000"/>
                <w:spacing w:val="4"/>
                <w:sz w:val="20"/>
                <w:szCs w:val="20"/>
              </w:rPr>
              <w:t>App .</w:t>
            </w:r>
            <w:proofErr w:type="gramEnd"/>
            <w:r>
              <w:rPr>
                <w:rStyle w:val="span"/>
                <w:rFonts w:ascii="Arial" w:eastAsia="Arial" w:hAnsi="Arial" w:cs="Arial"/>
                <w:color w:val="000000"/>
                <w:spacing w:val="4"/>
                <w:sz w:val="20"/>
                <w:szCs w:val="20"/>
              </w:rPr>
              <w:t xml:space="preserve"> Building </w:t>
            </w:r>
            <w:proofErr w:type="spellStart"/>
            <w:r>
              <w:rPr>
                <w:rStyle w:val="span"/>
                <w:rFonts w:ascii="Arial" w:eastAsia="Arial" w:hAnsi="Arial" w:cs="Arial"/>
                <w:color w:val="000000"/>
                <w:spacing w:val="4"/>
                <w:sz w:val="20"/>
                <w:szCs w:val="20"/>
              </w:rPr>
              <w:t>FiveTran</w:t>
            </w:r>
            <w:proofErr w:type="spellEnd"/>
            <w:r>
              <w:rPr>
                <w:rStyle w:val="span"/>
                <w:rFonts w:ascii="Arial" w:eastAsia="Arial" w:hAnsi="Arial" w:cs="Arial"/>
                <w:color w:val="000000"/>
                <w:spacing w:val="4"/>
                <w:sz w:val="20"/>
                <w:szCs w:val="20"/>
              </w:rPr>
              <w:t xml:space="preserve"> Custom connector from these Azure functions.</w:t>
            </w:r>
          </w:p>
          <w:p w14:paraId="6327928D" w14:textId="77777777" w:rsidR="00CB783B" w:rsidRDefault="005D0901">
            <w:pPr>
              <w:pStyle w:val="p"/>
              <w:spacing w:line="220" w:lineRule="atLeast"/>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-Automating Business Reports using API source, Python, </w:t>
            </w:r>
            <w:proofErr w:type="spellStart"/>
            <w:r>
              <w:rPr>
                <w:rStyle w:val="span"/>
                <w:rFonts w:ascii="Arial" w:eastAsia="Arial" w:hAnsi="Arial" w:cs="Arial"/>
                <w:color w:val="000000"/>
                <w:spacing w:val="4"/>
                <w:sz w:val="20"/>
                <w:szCs w:val="20"/>
              </w:rPr>
              <w:t>Sql</w:t>
            </w:r>
            <w:proofErr w:type="spellEnd"/>
            <w:r>
              <w:rPr>
                <w:rStyle w:val="span"/>
                <w:rFonts w:ascii="Arial" w:eastAsia="Arial" w:hAnsi="Arial" w:cs="Arial"/>
                <w:color w:val="000000"/>
                <w:spacing w:val="4"/>
                <w:sz w:val="20"/>
                <w:szCs w:val="20"/>
              </w:rPr>
              <w:t xml:space="preserve"> Server database, Snowflake, </w:t>
            </w:r>
            <w:proofErr w:type="spellStart"/>
            <w:r>
              <w:rPr>
                <w:rStyle w:val="span"/>
                <w:rFonts w:ascii="Arial" w:eastAsia="Arial" w:hAnsi="Arial" w:cs="Arial"/>
                <w:color w:val="000000"/>
                <w:spacing w:val="4"/>
                <w:sz w:val="20"/>
                <w:szCs w:val="20"/>
              </w:rPr>
              <w:t>SnowSql</w:t>
            </w:r>
            <w:proofErr w:type="spellEnd"/>
            <w:r>
              <w:rPr>
                <w:rStyle w:val="span"/>
                <w:rFonts w:ascii="Arial" w:eastAsia="Arial" w:hAnsi="Arial" w:cs="Arial"/>
                <w:color w:val="000000"/>
                <w:spacing w:val="4"/>
                <w:sz w:val="20"/>
                <w:szCs w:val="20"/>
              </w:rPr>
              <w:t xml:space="preserve"> CLI for staging data into Blob storage. Building Azure functions from APIs.</w:t>
            </w:r>
          </w:p>
          <w:p w14:paraId="002E085D" w14:textId="77777777" w:rsidR="00CB783B" w:rsidRDefault="005D0901">
            <w:pPr>
              <w:pStyle w:val="p"/>
              <w:spacing w:line="220" w:lineRule="atLeast"/>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 In collaboration with the BI/data engineering Team I have built a Diff Tool in Python to make sure data have been migrated correctly from </w:t>
            </w:r>
            <w:proofErr w:type="spellStart"/>
            <w:r>
              <w:rPr>
                <w:rStyle w:val="span"/>
                <w:rFonts w:ascii="Arial" w:eastAsia="Arial" w:hAnsi="Arial" w:cs="Arial"/>
                <w:color w:val="000000"/>
                <w:spacing w:val="4"/>
                <w:sz w:val="20"/>
                <w:szCs w:val="20"/>
              </w:rPr>
              <w:t>Sql</w:t>
            </w:r>
            <w:proofErr w:type="spellEnd"/>
            <w:r>
              <w:rPr>
                <w:rStyle w:val="span"/>
                <w:rFonts w:ascii="Arial" w:eastAsia="Arial" w:hAnsi="Arial" w:cs="Arial"/>
                <w:color w:val="000000"/>
                <w:spacing w:val="4"/>
                <w:sz w:val="20"/>
                <w:szCs w:val="20"/>
              </w:rPr>
              <w:t xml:space="preserve"> server Database to Snowflake. I am responsible of updating/adjusting and executing this Pythonic code anytime the Business wants to check the accuracy of the data migration.</w:t>
            </w:r>
          </w:p>
          <w:p w14:paraId="4E3690B3" w14:textId="77777777" w:rsidR="001E57B2" w:rsidRDefault="001E57B2">
            <w:pPr>
              <w:pStyle w:val="p"/>
              <w:spacing w:line="220" w:lineRule="atLeast"/>
              <w:rPr>
                <w:rStyle w:val="span"/>
                <w:rFonts w:ascii="Arial" w:eastAsia="Arial" w:hAnsi="Arial" w:cs="Arial"/>
                <w:color w:val="000000"/>
                <w:spacing w:val="4"/>
                <w:sz w:val="20"/>
                <w:szCs w:val="20"/>
              </w:rPr>
            </w:pPr>
          </w:p>
          <w:p w14:paraId="7F014E67" w14:textId="77777777" w:rsidR="001E57B2" w:rsidRDefault="001E57B2">
            <w:pPr>
              <w:pStyle w:val="p"/>
              <w:spacing w:line="220" w:lineRule="atLeast"/>
              <w:rPr>
                <w:rStyle w:val="span"/>
                <w:rFonts w:ascii="Arial" w:eastAsia="Arial" w:hAnsi="Arial" w:cs="Arial"/>
                <w:color w:val="000000"/>
                <w:spacing w:val="4"/>
                <w:sz w:val="20"/>
                <w:szCs w:val="20"/>
              </w:rPr>
            </w:pPr>
          </w:p>
          <w:p w14:paraId="010382CC" w14:textId="77777777" w:rsidR="00CB783B" w:rsidRDefault="005D0901">
            <w:pPr>
              <w:pStyle w:val="documentskn-mll3parentContainerright-boxsinglecolumn"/>
              <w:pBdr>
                <w:top w:val="none" w:sz="0" w:space="15" w:color="auto"/>
              </w:pBdr>
              <w:spacing w:line="220" w:lineRule="atLeast"/>
              <w:rPr>
                <w:rStyle w:val="documentskn-mll3right-box"/>
                <w:rFonts w:ascii="Arial" w:eastAsia="Arial" w:hAnsi="Arial" w:cs="Arial"/>
                <w:sz w:val="20"/>
                <w:szCs w:val="20"/>
              </w:rPr>
            </w:pPr>
            <w:r>
              <w:rPr>
                <w:rStyle w:val="span"/>
                <w:rFonts w:ascii="Arial" w:eastAsia="Arial" w:hAnsi="Arial" w:cs="Arial"/>
                <w:color w:val="000000"/>
                <w:spacing w:val="4"/>
                <w:sz w:val="20"/>
                <w:szCs w:val="20"/>
              </w:rPr>
              <w:t>February 2020 - June 2021</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Business Intelligence Intern</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ASEA Global, LLC</w:t>
            </w:r>
            <w:r>
              <w:rPr>
                <w:rStyle w:val="span"/>
                <w:rFonts w:ascii="Arial" w:eastAsia="Arial" w:hAnsi="Arial" w:cs="Arial"/>
                <w:color w:val="000000"/>
                <w:spacing w:val="4"/>
                <w:sz w:val="20"/>
                <w:szCs w:val="20"/>
              </w:rPr>
              <w:t xml:space="preserve"> | Pleasant Grove, Utah </w:t>
            </w:r>
          </w:p>
          <w:p w14:paraId="7EBD89A0" w14:textId="77777777" w:rsidR="00CB783B" w:rsidRDefault="005D0901">
            <w:pPr>
              <w:pStyle w:val="divdocumentulli"/>
              <w:numPr>
                <w:ilvl w:val="0"/>
                <w:numId w:val="3"/>
              </w:numPr>
              <w:spacing w:before="120"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Keep all Work Force Analyst responsibilities and complete internship tasks with the Business Intelligence team outside of normal business hours</w:t>
            </w:r>
          </w:p>
          <w:p w14:paraId="4855AC35" w14:textId="77777777" w:rsidR="00CB783B" w:rsidRDefault="005D0901">
            <w:pPr>
              <w:pStyle w:val="divdocumentulli"/>
              <w:numPr>
                <w:ilvl w:val="0"/>
                <w:numId w:val="3"/>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BI Tasks Includes: building automated reports for the Business using SQL queries </w:t>
            </w:r>
            <w:proofErr w:type="gramStart"/>
            <w:r>
              <w:rPr>
                <w:rStyle w:val="span"/>
                <w:rFonts w:ascii="Arial" w:eastAsia="Arial" w:hAnsi="Arial" w:cs="Arial"/>
                <w:color w:val="000000"/>
                <w:spacing w:val="4"/>
                <w:sz w:val="20"/>
                <w:szCs w:val="20"/>
              </w:rPr>
              <w:t>( Including</w:t>
            </w:r>
            <w:proofErr w:type="gramEnd"/>
            <w:r>
              <w:rPr>
                <w:rStyle w:val="span"/>
                <w:rFonts w:ascii="Arial" w:eastAsia="Arial" w:hAnsi="Arial" w:cs="Arial"/>
                <w:color w:val="000000"/>
                <w:spacing w:val="4"/>
                <w:sz w:val="20"/>
                <w:szCs w:val="20"/>
              </w:rPr>
              <w:t xml:space="preserve"> using Temp Tables, CTE, </w:t>
            </w:r>
            <w:proofErr w:type="spellStart"/>
            <w:r>
              <w:rPr>
                <w:rStyle w:val="span"/>
                <w:rFonts w:ascii="Arial" w:eastAsia="Arial" w:hAnsi="Arial" w:cs="Arial"/>
                <w:color w:val="000000"/>
                <w:spacing w:val="4"/>
                <w:sz w:val="20"/>
                <w:szCs w:val="20"/>
              </w:rPr>
              <w:t>Levenshtein</w:t>
            </w:r>
            <w:proofErr w:type="spellEnd"/>
            <w:r>
              <w:rPr>
                <w:rStyle w:val="span"/>
                <w:rFonts w:ascii="Arial" w:eastAsia="Arial" w:hAnsi="Arial" w:cs="Arial"/>
                <w:color w:val="000000"/>
                <w:spacing w:val="4"/>
                <w:sz w:val="20"/>
                <w:szCs w:val="20"/>
              </w:rPr>
              <w:t xml:space="preserve"> String matching </w:t>
            </w:r>
            <w:proofErr w:type="spellStart"/>
            <w:r>
              <w:rPr>
                <w:rStyle w:val="span"/>
                <w:rFonts w:ascii="Arial" w:eastAsia="Arial" w:hAnsi="Arial" w:cs="Arial"/>
                <w:color w:val="000000"/>
                <w:spacing w:val="4"/>
                <w:sz w:val="20"/>
                <w:szCs w:val="20"/>
              </w:rPr>
              <w:t>Sql</w:t>
            </w:r>
            <w:proofErr w:type="spellEnd"/>
            <w:r>
              <w:rPr>
                <w:rStyle w:val="span"/>
                <w:rFonts w:ascii="Arial" w:eastAsia="Arial" w:hAnsi="Arial" w:cs="Arial"/>
                <w:color w:val="000000"/>
                <w:spacing w:val="4"/>
                <w:sz w:val="20"/>
                <w:szCs w:val="20"/>
              </w:rPr>
              <w:t xml:space="preserve"> Algorithm, Using Stored procedure and UDF) in SSMS, Along Power BI for data Visualizations and report automation</w:t>
            </w:r>
          </w:p>
          <w:p w14:paraId="19BC4DD7" w14:textId="58934965" w:rsidR="00CB783B" w:rsidRDefault="005D0901">
            <w:pPr>
              <w:pStyle w:val="divdocumentulli"/>
              <w:numPr>
                <w:ilvl w:val="0"/>
                <w:numId w:val="3"/>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Automating Work Force Management reports by developing REST APIs codes in Python to extract Data from call center data sources, </w:t>
            </w:r>
            <w:r w:rsidR="001B1F6F">
              <w:rPr>
                <w:rStyle w:val="singlecolumnspanpaddedlinenth-child1"/>
                <w:rFonts w:ascii="Arial" w:eastAsia="Arial" w:hAnsi="Arial" w:cs="Arial"/>
                <w:color w:val="000000" w:themeColor="text1"/>
                <w:sz w:val="20"/>
                <w:szCs w:val="20"/>
              </w:rPr>
              <w:t xml:space="preserve">Parsing Json </w:t>
            </w:r>
            <w:proofErr w:type="gramStart"/>
            <w:r w:rsidR="001B1F6F">
              <w:rPr>
                <w:rStyle w:val="singlecolumnspanpaddedlinenth-child1"/>
                <w:rFonts w:ascii="Arial" w:eastAsia="Arial" w:hAnsi="Arial" w:cs="Arial"/>
                <w:color w:val="000000" w:themeColor="text1"/>
                <w:sz w:val="20"/>
                <w:szCs w:val="20"/>
              </w:rPr>
              <w:t>Data</w:t>
            </w:r>
            <w:r w:rsidR="001B1F6F">
              <w:rPr>
                <w:rStyle w:val="span"/>
                <w:rFonts w:ascii="Arial" w:eastAsia="Arial" w:hAnsi="Arial" w:cs="Arial"/>
                <w:color w:val="000000"/>
                <w:spacing w:val="4"/>
                <w:sz w:val="20"/>
                <w:szCs w:val="20"/>
              </w:rPr>
              <w:t xml:space="preserve"> ,</w:t>
            </w:r>
            <w:proofErr w:type="gramEnd"/>
            <w:r w:rsidR="001B1F6F">
              <w:rPr>
                <w:rStyle w:val="span"/>
                <w:rFonts w:ascii="Arial" w:eastAsia="Arial" w:hAnsi="Arial" w:cs="Arial"/>
                <w:color w:val="000000"/>
                <w:spacing w:val="4"/>
                <w:sz w:val="20"/>
                <w:szCs w:val="20"/>
              </w:rPr>
              <w:t xml:space="preserve"> </w:t>
            </w:r>
            <w:proofErr w:type="gramStart"/>
            <w:r>
              <w:rPr>
                <w:rStyle w:val="span"/>
                <w:rFonts w:ascii="Arial" w:eastAsia="Arial" w:hAnsi="Arial" w:cs="Arial"/>
                <w:color w:val="000000"/>
                <w:spacing w:val="4"/>
                <w:sz w:val="20"/>
                <w:szCs w:val="20"/>
              </w:rPr>
              <w:t>Transform</w:t>
            </w:r>
            <w:proofErr w:type="gramEnd"/>
            <w:r>
              <w:rPr>
                <w:rStyle w:val="span"/>
                <w:rFonts w:ascii="Arial" w:eastAsia="Arial" w:hAnsi="Arial" w:cs="Arial"/>
                <w:color w:val="000000"/>
                <w:spacing w:val="4"/>
                <w:sz w:val="20"/>
                <w:szCs w:val="20"/>
              </w:rPr>
              <w:t xml:space="preserve"> data using the Pandas Library and using different techniques such as the </w:t>
            </w:r>
            <w:proofErr w:type="spellStart"/>
            <w:r>
              <w:rPr>
                <w:rStyle w:val="span"/>
                <w:rFonts w:ascii="Arial" w:eastAsia="Arial" w:hAnsi="Arial" w:cs="Arial"/>
                <w:color w:val="000000"/>
                <w:spacing w:val="4"/>
                <w:sz w:val="20"/>
                <w:szCs w:val="20"/>
              </w:rPr>
              <w:t>Levenshtein</w:t>
            </w:r>
            <w:proofErr w:type="spellEnd"/>
            <w:r>
              <w:rPr>
                <w:rStyle w:val="span"/>
                <w:rFonts w:ascii="Arial" w:eastAsia="Arial" w:hAnsi="Arial" w:cs="Arial"/>
                <w:color w:val="000000"/>
                <w:spacing w:val="4"/>
                <w:sz w:val="20"/>
                <w:szCs w:val="20"/>
              </w:rPr>
              <w:t xml:space="preserve"> Python library for string matching, and loading data into the SSMS Database using Python scripts </w:t>
            </w:r>
            <w:proofErr w:type="gramStart"/>
            <w:r>
              <w:rPr>
                <w:rStyle w:val="span"/>
                <w:rFonts w:ascii="Arial" w:eastAsia="Arial" w:hAnsi="Arial" w:cs="Arial"/>
                <w:color w:val="000000"/>
                <w:spacing w:val="4"/>
                <w:sz w:val="20"/>
                <w:szCs w:val="20"/>
              </w:rPr>
              <w:t>( in</w:t>
            </w:r>
            <w:proofErr w:type="gramEnd"/>
            <w:r>
              <w:rPr>
                <w:rStyle w:val="span"/>
                <w:rFonts w:ascii="Arial" w:eastAsia="Arial" w:hAnsi="Arial" w:cs="Arial"/>
                <w:color w:val="000000"/>
                <w:spacing w:val="4"/>
                <w:sz w:val="20"/>
                <w:szCs w:val="20"/>
              </w:rPr>
              <w:t xml:space="preserve"> the process of exploring Azure functions), And Final transformation using SQL</w:t>
            </w:r>
          </w:p>
          <w:p w14:paraId="6802E9C0" w14:textId="77777777" w:rsidR="00CB783B" w:rsidRDefault="005D0901">
            <w:pPr>
              <w:pStyle w:val="divdocumentulli"/>
              <w:numPr>
                <w:ilvl w:val="0"/>
                <w:numId w:val="3"/>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Attend Business Intelligence meetings to learn best practices and integrate with team.</w:t>
            </w:r>
          </w:p>
          <w:p w14:paraId="0A5EDB3E" w14:textId="77777777" w:rsidR="001E57B2" w:rsidRDefault="001E57B2" w:rsidP="001E57B2">
            <w:pPr>
              <w:pStyle w:val="divdocumentulli"/>
              <w:spacing w:line="220" w:lineRule="atLeast"/>
              <w:ind w:left="200" w:right="40"/>
              <w:rPr>
                <w:rStyle w:val="span"/>
                <w:rFonts w:ascii="Arial" w:eastAsia="Arial" w:hAnsi="Arial" w:cs="Arial"/>
                <w:color w:val="000000"/>
                <w:spacing w:val="4"/>
                <w:sz w:val="20"/>
                <w:szCs w:val="20"/>
              </w:rPr>
            </w:pPr>
          </w:p>
          <w:p w14:paraId="450F9FE2" w14:textId="77777777" w:rsidR="001E57B2" w:rsidRDefault="001E57B2" w:rsidP="001E57B2">
            <w:pPr>
              <w:pStyle w:val="divdocumentulli"/>
              <w:spacing w:line="220" w:lineRule="atLeast"/>
              <w:ind w:left="200" w:right="40"/>
              <w:rPr>
                <w:rStyle w:val="span"/>
                <w:rFonts w:ascii="Arial" w:eastAsia="Arial" w:hAnsi="Arial" w:cs="Arial"/>
                <w:color w:val="000000"/>
                <w:spacing w:val="4"/>
                <w:sz w:val="20"/>
                <w:szCs w:val="20"/>
              </w:rPr>
            </w:pPr>
          </w:p>
          <w:p w14:paraId="52CE50E0" w14:textId="77777777" w:rsidR="00CB783B" w:rsidRDefault="005D0901">
            <w:pPr>
              <w:pStyle w:val="documentskn-mll3parentContainerright-boxsinglecolumn"/>
              <w:pBdr>
                <w:top w:val="none" w:sz="0" w:space="15" w:color="auto"/>
              </w:pBdr>
              <w:spacing w:line="220" w:lineRule="atLeast"/>
              <w:rPr>
                <w:rStyle w:val="documentskn-mll3right-box"/>
                <w:rFonts w:ascii="Arial" w:eastAsia="Arial" w:hAnsi="Arial" w:cs="Arial"/>
                <w:sz w:val="20"/>
                <w:szCs w:val="20"/>
              </w:rPr>
            </w:pPr>
            <w:r>
              <w:rPr>
                <w:rStyle w:val="span"/>
                <w:rFonts w:ascii="Arial" w:eastAsia="Arial" w:hAnsi="Arial" w:cs="Arial"/>
                <w:color w:val="000000"/>
                <w:spacing w:val="4"/>
                <w:sz w:val="20"/>
                <w:szCs w:val="20"/>
              </w:rPr>
              <w:t>June 2019 - June 2021</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Workforce Management Analyst</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ASEA Global, LLC</w:t>
            </w:r>
            <w:r>
              <w:rPr>
                <w:rStyle w:val="span"/>
                <w:rFonts w:ascii="Arial" w:eastAsia="Arial" w:hAnsi="Arial" w:cs="Arial"/>
                <w:color w:val="000000"/>
                <w:spacing w:val="4"/>
                <w:sz w:val="20"/>
                <w:szCs w:val="20"/>
              </w:rPr>
              <w:t xml:space="preserve"> | Pleasant Grove, </w:t>
            </w:r>
            <w:r>
              <w:rPr>
                <w:rStyle w:val="span"/>
                <w:rFonts w:ascii="Arial" w:eastAsia="Arial" w:hAnsi="Arial" w:cs="Arial"/>
                <w:color w:val="000000"/>
                <w:spacing w:val="4"/>
                <w:sz w:val="20"/>
                <w:szCs w:val="20"/>
              </w:rPr>
              <w:lastRenderedPageBreak/>
              <w:t xml:space="preserve">Utah </w:t>
            </w:r>
          </w:p>
          <w:p w14:paraId="50019151" w14:textId="362A3A1D" w:rsidR="00CB783B" w:rsidRDefault="005D0901">
            <w:pPr>
              <w:pStyle w:val="divdocumentulli"/>
              <w:numPr>
                <w:ilvl w:val="0"/>
                <w:numId w:val="4"/>
              </w:numPr>
              <w:spacing w:before="120"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 xml:space="preserve">Responsible for analyzing and cleaning contact center data using Excel, Python, and creating API </w:t>
            </w:r>
            <w:proofErr w:type="gramStart"/>
            <w:r>
              <w:rPr>
                <w:rStyle w:val="span"/>
                <w:rFonts w:ascii="Arial" w:eastAsia="Arial" w:hAnsi="Arial" w:cs="Arial"/>
                <w:color w:val="000000"/>
                <w:spacing w:val="4"/>
                <w:sz w:val="20"/>
                <w:szCs w:val="20"/>
              </w:rPr>
              <w:t>applications  such</w:t>
            </w:r>
            <w:proofErr w:type="gramEnd"/>
            <w:r>
              <w:rPr>
                <w:rStyle w:val="span"/>
                <w:rFonts w:ascii="Arial" w:eastAsia="Arial" w:hAnsi="Arial" w:cs="Arial"/>
                <w:color w:val="000000"/>
                <w:spacing w:val="4"/>
                <w:sz w:val="20"/>
                <w:szCs w:val="20"/>
              </w:rPr>
              <w:t xml:space="preserve"> as Call masking API to mask Credit cards details during call center calls</w:t>
            </w:r>
            <w:r w:rsidR="002050FF">
              <w:rPr>
                <w:rStyle w:val="span"/>
                <w:rFonts w:ascii="Arial" w:eastAsia="Arial" w:hAnsi="Arial" w:cs="Arial"/>
                <w:color w:val="000000"/>
                <w:spacing w:val="4"/>
                <w:sz w:val="20"/>
                <w:szCs w:val="20"/>
              </w:rPr>
              <w:t xml:space="preserve">, </w:t>
            </w:r>
            <w:r w:rsidR="002050FF">
              <w:rPr>
                <w:rStyle w:val="singlecolumnspanpaddedlinenth-child1"/>
                <w:rFonts w:ascii="Arial" w:eastAsia="Arial" w:hAnsi="Arial" w:cs="Arial"/>
                <w:color w:val="000000" w:themeColor="text1"/>
                <w:sz w:val="20"/>
                <w:szCs w:val="20"/>
              </w:rPr>
              <w:t>Parsing Json Data.</w:t>
            </w:r>
          </w:p>
          <w:p w14:paraId="6730B880" w14:textId="77777777" w:rsidR="00CB783B" w:rsidRDefault="005D0901">
            <w:pPr>
              <w:pStyle w:val="divdocumentulli"/>
              <w:numPr>
                <w:ilvl w:val="0"/>
                <w:numId w:val="4"/>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Responsible for automation of Work Force Management reports using Python and SQL</w:t>
            </w:r>
          </w:p>
          <w:p w14:paraId="5322EBCD" w14:textId="77777777" w:rsidR="00CB783B" w:rsidRDefault="005D0901">
            <w:pPr>
              <w:pStyle w:val="divdocumentulli"/>
              <w:numPr>
                <w:ilvl w:val="0"/>
                <w:numId w:val="4"/>
              </w:numPr>
              <w:spacing w:line="220" w:lineRule="atLeast"/>
              <w:ind w:left="200" w:right="40" w:hanging="200"/>
              <w:rPr>
                <w:rStyle w:val="span"/>
                <w:rFonts w:ascii="Arial" w:eastAsia="Arial" w:hAnsi="Arial" w:cs="Arial"/>
                <w:color w:val="000000"/>
                <w:spacing w:val="4"/>
                <w:sz w:val="20"/>
                <w:szCs w:val="20"/>
              </w:rPr>
            </w:pPr>
            <w:r>
              <w:rPr>
                <w:rStyle w:val="span"/>
                <w:rFonts w:ascii="Arial" w:eastAsia="Arial" w:hAnsi="Arial" w:cs="Arial"/>
                <w:color w:val="000000"/>
                <w:spacing w:val="4"/>
                <w:sz w:val="20"/>
                <w:szCs w:val="20"/>
              </w:rPr>
              <w:t>Execute VBA scripts to speed up sending Excel reports.</w:t>
            </w:r>
          </w:p>
          <w:p w14:paraId="7DBD077D" w14:textId="0BF0637A" w:rsidR="00CB783B" w:rsidRDefault="005D0901">
            <w:pPr>
              <w:pStyle w:val="documentskn-mll3parentContainerright-boxsinglecolumn"/>
              <w:pBdr>
                <w:top w:val="none" w:sz="0" w:space="15" w:color="auto"/>
              </w:pBdr>
              <w:spacing w:line="220" w:lineRule="atLeast"/>
              <w:rPr>
                <w:rStyle w:val="documentskn-mll3right-box"/>
                <w:rFonts w:ascii="Arial" w:eastAsia="Arial" w:hAnsi="Arial" w:cs="Arial"/>
                <w:sz w:val="20"/>
                <w:szCs w:val="20"/>
              </w:rPr>
            </w:pPr>
            <w:r>
              <w:rPr>
                <w:rStyle w:val="span"/>
                <w:rFonts w:ascii="Arial" w:eastAsia="Arial" w:hAnsi="Arial" w:cs="Arial"/>
                <w:color w:val="000000"/>
                <w:spacing w:val="4"/>
                <w:sz w:val="20"/>
                <w:szCs w:val="20"/>
              </w:rPr>
              <w:t>August 2015 - May 2019</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 xml:space="preserve">French/German/English </w:t>
            </w:r>
            <w:r w:rsidR="007712CF">
              <w:rPr>
                <w:rStyle w:val="documentskn-mll3txtBold"/>
                <w:rFonts w:ascii="Arial" w:eastAsia="Arial" w:hAnsi="Arial" w:cs="Arial"/>
                <w:color w:val="000000"/>
                <w:spacing w:val="4"/>
                <w:sz w:val="20"/>
                <w:szCs w:val="20"/>
              </w:rPr>
              <w:t>Associate Support Repre</w:t>
            </w:r>
            <w:r w:rsidR="00097E24">
              <w:rPr>
                <w:rStyle w:val="documentskn-mll3txtBold"/>
                <w:rFonts w:ascii="Arial" w:eastAsia="Arial" w:hAnsi="Arial" w:cs="Arial"/>
                <w:color w:val="000000"/>
                <w:spacing w:val="4"/>
                <w:sz w:val="20"/>
                <w:szCs w:val="20"/>
              </w:rPr>
              <w:t>sentative</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ASEA</w:t>
            </w:r>
            <w:r>
              <w:rPr>
                <w:rStyle w:val="span"/>
                <w:rFonts w:ascii="Arial" w:eastAsia="Arial" w:hAnsi="Arial" w:cs="Arial"/>
                <w:color w:val="000000"/>
                <w:spacing w:val="4"/>
                <w:sz w:val="20"/>
                <w:szCs w:val="20"/>
              </w:rPr>
              <w:t xml:space="preserve"> | Pleasant Grove, UT </w:t>
            </w:r>
          </w:p>
          <w:p w14:paraId="57D53574" w14:textId="77777777" w:rsidR="00CB783B" w:rsidRDefault="005D0901">
            <w:pPr>
              <w:pStyle w:val="sectionPadding"/>
              <w:rPr>
                <w:rStyle w:val="documentskn-mll3right-box"/>
                <w:rFonts w:ascii="Arial" w:eastAsia="Arial" w:hAnsi="Arial" w:cs="Arial"/>
              </w:rPr>
            </w:pPr>
            <w:r>
              <w:rPr>
                <w:rStyle w:val="documentskn-mll3right-box"/>
                <w:rFonts w:ascii="Arial" w:eastAsia="Arial" w:hAnsi="Arial" w:cs="Arial"/>
              </w:rPr>
              <w:t> </w:t>
            </w:r>
          </w:p>
          <w:p w14:paraId="29708479"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5C96EDEC" w14:textId="77777777" w:rsidR="00CB783B" w:rsidRDefault="005D0901">
            <w:pPr>
              <w:pStyle w:val="documentskn-mll3sectiontitle"/>
              <w:spacing w:after="100"/>
              <w:rPr>
                <w:rStyle w:val="documentskn-mll3right-box"/>
                <w:rFonts w:ascii="Arial" w:eastAsia="Arial" w:hAnsi="Arial" w:cs="Arial"/>
                <w:spacing w:val="10"/>
              </w:rPr>
            </w:pPr>
            <w:r>
              <w:rPr>
                <w:rStyle w:val="documentskn-mll3right-box"/>
                <w:rFonts w:ascii="Arial" w:eastAsia="Arial" w:hAnsi="Arial" w:cs="Arial"/>
                <w:spacing w:val="10"/>
              </w:rPr>
              <w:t>Education and Training</w:t>
            </w:r>
          </w:p>
          <w:p w14:paraId="25325A04" w14:textId="77777777" w:rsidR="00CB783B" w:rsidRDefault="005D0901">
            <w:pPr>
              <w:pStyle w:val="div"/>
              <w:spacing w:line="220" w:lineRule="atLeast"/>
              <w:rPr>
                <w:rStyle w:val="documentskn-mll3right-box"/>
                <w:rFonts w:ascii="Arial" w:eastAsia="Arial" w:hAnsi="Arial" w:cs="Arial"/>
                <w:sz w:val="20"/>
                <w:szCs w:val="20"/>
              </w:rPr>
            </w:pPr>
            <w:r>
              <w:rPr>
                <w:rStyle w:val="documentskn-mll3txtBold"/>
                <w:rFonts w:ascii="Arial" w:eastAsia="Arial" w:hAnsi="Arial" w:cs="Arial"/>
                <w:color w:val="000000"/>
                <w:spacing w:val="4"/>
                <w:sz w:val="20"/>
                <w:szCs w:val="20"/>
              </w:rPr>
              <w:t>Bachelor's degree in Economics: Banking and Financial Economics</w:t>
            </w:r>
            <w:r>
              <w:rPr>
                <w:rStyle w:val="documentskn-mll3right-box"/>
                <w:rFonts w:ascii="Arial" w:eastAsia="Arial" w:hAnsi="Arial" w:cs="Arial"/>
                <w:sz w:val="20"/>
                <w:szCs w:val="20"/>
              </w:rPr>
              <w:t xml:space="preserve"> </w:t>
            </w:r>
          </w:p>
          <w:p w14:paraId="17B418C8" w14:textId="528CE87E" w:rsidR="00CB783B" w:rsidRDefault="005D0901">
            <w:pPr>
              <w:pStyle w:val="div"/>
              <w:spacing w:line="220" w:lineRule="atLeast"/>
              <w:rPr>
                <w:rStyle w:val="documentskn-mll3right-box"/>
                <w:rFonts w:ascii="Arial" w:eastAsia="Arial" w:hAnsi="Arial" w:cs="Arial"/>
                <w:sz w:val="20"/>
                <w:szCs w:val="20"/>
              </w:rPr>
            </w:pPr>
            <w:r>
              <w:rPr>
                <w:rStyle w:val="span"/>
                <w:rFonts w:ascii="Arial" w:eastAsia="Arial" w:hAnsi="Arial" w:cs="Arial"/>
                <w:color w:val="000000"/>
                <w:spacing w:val="4"/>
                <w:sz w:val="20"/>
                <w:szCs w:val="20"/>
              </w:rPr>
              <w:t xml:space="preserve">University of </w:t>
            </w:r>
            <w:proofErr w:type="spellStart"/>
            <w:r>
              <w:rPr>
                <w:rStyle w:val="span"/>
                <w:rFonts w:ascii="Arial" w:eastAsia="Arial" w:hAnsi="Arial" w:cs="Arial"/>
                <w:color w:val="000000"/>
                <w:spacing w:val="4"/>
                <w:sz w:val="20"/>
                <w:szCs w:val="20"/>
              </w:rPr>
              <w:t>Jendouba</w:t>
            </w:r>
            <w:proofErr w:type="spellEnd"/>
            <w:r>
              <w:rPr>
                <w:rStyle w:val="span"/>
                <w:rFonts w:ascii="Arial" w:eastAsia="Arial" w:hAnsi="Arial" w:cs="Arial"/>
                <w:color w:val="000000"/>
                <w:spacing w:val="4"/>
                <w:sz w:val="20"/>
                <w:szCs w:val="20"/>
              </w:rPr>
              <w:t xml:space="preserve">, Faculty of Law, Economics and management of </w:t>
            </w:r>
            <w:proofErr w:type="spellStart"/>
            <w:r>
              <w:rPr>
                <w:rStyle w:val="span"/>
                <w:rFonts w:ascii="Arial" w:eastAsia="Arial" w:hAnsi="Arial" w:cs="Arial"/>
                <w:color w:val="000000"/>
                <w:spacing w:val="4"/>
                <w:sz w:val="20"/>
                <w:szCs w:val="20"/>
              </w:rPr>
              <w:t>Jendouba</w:t>
            </w:r>
            <w:proofErr w:type="spellEnd"/>
            <w:r>
              <w:rPr>
                <w:rStyle w:val="span"/>
                <w:rFonts w:ascii="Arial" w:eastAsia="Arial" w:hAnsi="Arial" w:cs="Arial"/>
                <w:color w:val="000000"/>
                <w:spacing w:val="4"/>
                <w:sz w:val="20"/>
                <w:szCs w:val="20"/>
              </w:rPr>
              <w:t xml:space="preserve">, </w:t>
            </w:r>
            <w:r w:rsidR="00B16127">
              <w:rPr>
                <w:rStyle w:val="span"/>
                <w:rFonts w:ascii="Arial" w:eastAsia="Arial" w:hAnsi="Arial" w:cs="Arial"/>
                <w:color w:val="000000"/>
                <w:spacing w:val="4"/>
                <w:sz w:val="20"/>
                <w:szCs w:val="20"/>
              </w:rPr>
              <w:t>in Tunisia</w:t>
            </w:r>
            <w:r w:rsidR="005D0707">
              <w:rPr>
                <w:rStyle w:val="span"/>
                <w:rFonts w:ascii="Arial" w:eastAsia="Arial" w:hAnsi="Arial" w:cs="Arial"/>
                <w:color w:val="000000"/>
                <w:spacing w:val="4"/>
                <w:sz w:val="20"/>
                <w:szCs w:val="20"/>
              </w:rPr>
              <w:t>.</w:t>
            </w:r>
          </w:p>
          <w:p w14:paraId="73277583" w14:textId="77777777" w:rsidR="00CB783B" w:rsidRDefault="005D0901">
            <w:pPr>
              <w:pStyle w:val="sectionPadding"/>
              <w:rPr>
                <w:rStyle w:val="documentskn-mll3right-box"/>
                <w:rFonts w:ascii="Arial" w:eastAsia="Arial" w:hAnsi="Arial" w:cs="Arial"/>
              </w:rPr>
            </w:pPr>
            <w:r>
              <w:rPr>
                <w:rStyle w:val="documentskn-mll3right-box"/>
                <w:rFonts w:ascii="Arial" w:eastAsia="Arial" w:hAnsi="Arial" w:cs="Arial"/>
              </w:rPr>
              <w:t> </w:t>
            </w:r>
          </w:p>
          <w:p w14:paraId="3C8941C1" w14:textId="77777777" w:rsidR="001E57B2" w:rsidRDefault="001E57B2">
            <w:pPr>
              <w:pStyle w:val="sectionPadding"/>
              <w:rPr>
                <w:rStyle w:val="documentskn-mll3right-box"/>
                <w:rFonts w:ascii="Arial" w:eastAsia="Arial" w:hAnsi="Arial" w:cs="Arial"/>
              </w:rPr>
            </w:pPr>
          </w:p>
          <w:p w14:paraId="4BD42005"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23DD3C5B" w14:textId="77777777" w:rsidR="00CB783B" w:rsidRDefault="005D0901">
            <w:pPr>
              <w:pStyle w:val="documentskn-mll3sectiontitle"/>
              <w:spacing w:after="100"/>
              <w:rPr>
                <w:rStyle w:val="documentskn-mll3right-box"/>
                <w:rFonts w:ascii="Arial" w:eastAsia="Arial" w:hAnsi="Arial" w:cs="Arial"/>
                <w:spacing w:val="10"/>
              </w:rPr>
            </w:pPr>
            <w:r>
              <w:rPr>
                <w:rStyle w:val="documentskn-mll3right-box"/>
                <w:rFonts w:ascii="Arial" w:eastAsia="Arial" w:hAnsi="Arial" w:cs="Arial"/>
                <w:spacing w:val="10"/>
              </w:rPr>
              <w:t>Work Projects</w:t>
            </w:r>
          </w:p>
          <w:p w14:paraId="012F804D" w14:textId="1E7C812A" w:rsidR="00360619" w:rsidRDefault="005D0901" w:rsidP="00360619">
            <w:pPr>
              <w:pStyle w:val="divdocumentulli"/>
              <w:spacing w:line="220" w:lineRule="atLeast"/>
              <w:ind w:left="200" w:right="40"/>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Application to check the Quality of the Migration of Data from a Microsoft </w:t>
            </w:r>
            <w:proofErr w:type="spellStart"/>
            <w:r>
              <w:rPr>
                <w:rStyle w:val="documentskn-mll3right-box"/>
                <w:rFonts w:ascii="Arial" w:eastAsia="Arial" w:hAnsi="Arial" w:cs="Arial"/>
                <w:sz w:val="20"/>
                <w:szCs w:val="20"/>
              </w:rPr>
              <w:t>Sql</w:t>
            </w:r>
            <w:proofErr w:type="spellEnd"/>
            <w:r>
              <w:rPr>
                <w:rStyle w:val="documentskn-mll3right-box"/>
                <w:rFonts w:ascii="Arial" w:eastAsia="Arial" w:hAnsi="Arial" w:cs="Arial"/>
                <w:sz w:val="20"/>
                <w:szCs w:val="20"/>
              </w:rPr>
              <w:t xml:space="preserve"> Server Database to another Microsoft </w:t>
            </w:r>
            <w:proofErr w:type="spellStart"/>
            <w:r>
              <w:rPr>
                <w:rStyle w:val="documentskn-mll3right-box"/>
                <w:rFonts w:ascii="Arial" w:eastAsia="Arial" w:hAnsi="Arial" w:cs="Arial"/>
                <w:sz w:val="20"/>
                <w:szCs w:val="20"/>
              </w:rPr>
              <w:t>Sql</w:t>
            </w:r>
            <w:proofErr w:type="spellEnd"/>
            <w:r>
              <w:rPr>
                <w:rStyle w:val="documentskn-mll3right-box"/>
                <w:rFonts w:ascii="Arial" w:eastAsia="Arial" w:hAnsi="Arial" w:cs="Arial"/>
                <w:sz w:val="20"/>
                <w:szCs w:val="20"/>
              </w:rPr>
              <w:t xml:space="preserve"> Server Database, Or from a Microsoft </w:t>
            </w:r>
            <w:proofErr w:type="spellStart"/>
            <w:r>
              <w:rPr>
                <w:rStyle w:val="documentskn-mll3right-box"/>
                <w:rFonts w:ascii="Arial" w:eastAsia="Arial" w:hAnsi="Arial" w:cs="Arial"/>
                <w:sz w:val="20"/>
                <w:szCs w:val="20"/>
              </w:rPr>
              <w:t>Sql</w:t>
            </w:r>
            <w:proofErr w:type="spellEnd"/>
            <w:r>
              <w:rPr>
                <w:rStyle w:val="documentskn-mll3right-box"/>
                <w:rFonts w:ascii="Arial" w:eastAsia="Arial" w:hAnsi="Arial" w:cs="Arial"/>
                <w:sz w:val="20"/>
                <w:szCs w:val="20"/>
              </w:rPr>
              <w:t xml:space="preserve"> Server Database to another Database in the Snowflake Data Warehouse</w:t>
            </w:r>
            <w:r w:rsidR="00360619">
              <w:rPr>
                <w:rStyle w:val="documentskn-mll3right-box"/>
                <w:rFonts w:ascii="Arial" w:eastAsia="Arial" w:hAnsi="Arial" w:cs="Arial"/>
                <w:sz w:val="20"/>
                <w:szCs w:val="20"/>
              </w:rPr>
              <w:t xml:space="preserve">: </w:t>
            </w:r>
            <w:r w:rsidR="004E0714" w:rsidRPr="00F33F72">
              <w:rPr>
                <w:rFonts w:ascii="Helvetica" w:hAnsi="Helvetica" w:cs="Helvetica"/>
                <w:color w:val="0070C0"/>
                <w:sz w:val="20"/>
                <w:szCs w:val="20"/>
                <w:shd w:val="clear" w:color="auto" w:fill="FFFFFF"/>
              </w:rPr>
              <w:t> </w:t>
            </w:r>
            <w:hyperlink r:id="rId15" w:tgtFrame="_blank" w:history="1">
              <w:r w:rsidR="004E0714" w:rsidRPr="00F33F72">
                <w:rPr>
                  <w:rStyle w:val="Hyperlink"/>
                  <w:rFonts w:ascii="Helvetica" w:hAnsi="Helvetica" w:cs="Helvetica"/>
                  <w:color w:val="0070C0"/>
                  <w:sz w:val="20"/>
                  <w:szCs w:val="20"/>
                  <w:shd w:val="clear" w:color="auto" w:fill="FFFFFF"/>
                </w:rPr>
                <w:t>https://github.com/mouradabidi345/DiffToolApplication.git</w:t>
              </w:r>
            </w:hyperlink>
          </w:p>
          <w:p w14:paraId="249A8064" w14:textId="77777777" w:rsidR="00360619" w:rsidRDefault="00360619" w:rsidP="00360619">
            <w:pPr>
              <w:pStyle w:val="divdocumentulli"/>
              <w:spacing w:line="220" w:lineRule="atLeast"/>
              <w:ind w:left="200" w:right="40"/>
              <w:rPr>
                <w:rStyle w:val="documentskn-mll3right-box"/>
                <w:rFonts w:ascii="Arial" w:eastAsia="Arial" w:hAnsi="Arial" w:cs="Arial"/>
                <w:sz w:val="20"/>
                <w:szCs w:val="20"/>
              </w:rPr>
            </w:pPr>
          </w:p>
          <w:p w14:paraId="2056BDD9" w14:textId="76C34BBF" w:rsidR="00CB783B" w:rsidRDefault="005D0901">
            <w:pPr>
              <w:pStyle w:val="divdocumentulli"/>
              <w:numPr>
                <w:ilvl w:val="0"/>
                <w:numId w:val="5"/>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Backend Application for the Extraction and Load of data from a data source using REST API/ Python/</w:t>
            </w:r>
            <w:proofErr w:type="spellStart"/>
            <w:r>
              <w:rPr>
                <w:rStyle w:val="documentskn-mll3right-box"/>
                <w:rFonts w:ascii="Arial" w:eastAsia="Arial" w:hAnsi="Arial" w:cs="Arial"/>
                <w:sz w:val="20"/>
                <w:szCs w:val="20"/>
              </w:rPr>
              <w:t>Pyspark</w:t>
            </w:r>
            <w:proofErr w:type="spellEnd"/>
            <w:r>
              <w:rPr>
                <w:rStyle w:val="documentskn-mll3right-box"/>
                <w:rFonts w:ascii="Arial" w:eastAsia="Arial" w:hAnsi="Arial" w:cs="Arial"/>
                <w:sz w:val="20"/>
                <w:szCs w:val="20"/>
              </w:rPr>
              <w:t xml:space="preserve"> into Snowflake Using Databricks and Databricks secret scopes to hide passwords and sensitive </w:t>
            </w:r>
            <w:proofErr w:type="spellStart"/>
            <w:r>
              <w:rPr>
                <w:rStyle w:val="documentskn-mll3right-box"/>
                <w:rFonts w:ascii="Arial" w:eastAsia="Arial" w:hAnsi="Arial" w:cs="Arial"/>
                <w:sz w:val="20"/>
                <w:szCs w:val="20"/>
              </w:rPr>
              <w:t>informations</w:t>
            </w:r>
            <w:proofErr w:type="spellEnd"/>
            <w:r w:rsidR="00360619">
              <w:rPr>
                <w:rStyle w:val="documentskn-mll3right-box"/>
                <w:rFonts w:ascii="Arial" w:eastAsia="Arial" w:hAnsi="Arial" w:cs="Arial"/>
                <w:sz w:val="20"/>
                <w:szCs w:val="20"/>
              </w:rPr>
              <w:t>:</w:t>
            </w:r>
            <w:r>
              <w:rPr>
                <w:rStyle w:val="documentskn-mll3right-box"/>
                <w:rFonts w:ascii="Arial" w:eastAsia="Arial" w:hAnsi="Arial" w:cs="Arial"/>
                <w:sz w:val="20"/>
                <w:szCs w:val="20"/>
              </w:rPr>
              <w:t xml:space="preserve"> </w:t>
            </w:r>
            <w:hyperlink r:id="rId16" w:history="1">
              <w:r w:rsidR="00360619" w:rsidRPr="00F33F72">
                <w:rPr>
                  <w:rStyle w:val="Hyperlink"/>
                  <w:rFonts w:ascii="Arial" w:eastAsia="Arial" w:hAnsi="Arial" w:cs="Arial"/>
                  <w:color w:val="0070C0"/>
                  <w:spacing w:val="4"/>
                  <w:sz w:val="20"/>
                  <w:szCs w:val="20"/>
                </w:rPr>
                <w:t>https://github.com/mouradabidi345/Databricks_Python_Pyspark_RESTAPI_Snowflake_Extraction_Load/blob/main/Main_Code.py</w:t>
              </w:r>
            </w:hyperlink>
          </w:p>
          <w:p w14:paraId="0DA2E0FC" w14:textId="77777777" w:rsidR="00360619" w:rsidRDefault="00360619" w:rsidP="00360619">
            <w:pPr>
              <w:pStyle w:val="divdocumentulli"/>
              <w:spacing w:line="220" w:lineRule="atLeast"/>
              <w:ind w:left="200" w:right="40"/>
              <w:rPr>
                <w:rStyle w:val="documentskn-mll3right-box"/>
                <w:rFonts w:ascii="Arial" w:eastAsia="Arial" w:hAnsi="Arial" w:cs="Arial"/>
                <w:sz w:val="20"/>
                <w:szCs w:val="20"/>
              </w:rPr>
            </w:pPr>
          </w:p>
          <w:p w14:paraId="3ABDE342" w14:textId="11433369" w:rsidR="00CB783B" w:rsidRPr="00F33F72" w:rsidRDefault="005D0901">
            <w:pPr>
              <w:pStyle w:val="divdocumentulli"/>
              <w:numPr>
                <w:ilvl w:val="0"/>
                <w:numId w:val="5"/>
              </w:numPr>
              <w:spacing w:line="220" w:lineRule="atLeast"/>
              <w:ind w:left="200" w:right="40" w:hanging="200"/>
              <w:rPr>
                <w:rStyle w:val="documentskn-mll3right-box"/>
                <w:rFonts w:ascii="Arial" w:eastAsia="Arial" w:hAnsi="Arial" w:cs="Arial"/>
                <w:color w:val="0070C0"/>
                <w:sz w:val="20"/>
                <w:szCs w:val="20"/>
              </w:rPr>
            </w:pPr>
            <w:r>
              <w:rPr>
                <w:rStyle w:val="documentskn-mll3right-box"/>
                <w:rFonts w:ascii="Arial" w:eastAsia="Arial" w:hAnsi="Arial" w:cs="Arial"/>
                <w:sz w:val="20"/>
                <w:szCs w:val="20"/>
              </w:rPr>
              <w:t xml:space="preserve">Writing complex codes and logics Using multiple REST APIs at the same time in Python to update the </w:t>
            </w:r>
            <w:proofErr w:type="spellStart"/>
            <w:r>
              <w:rPr>
                <w:rStyle w:val="documentskn-mll3right-box"/>
                <w:rFonts w:ascii="Arial" w:eastAsia="Arial" w:hAnsi="Arial" w:cs="Arial"/>
                <w:sz w:val="20"/>
                <w:szCs w:val="20"/>
              </w:rPr>
              <w:t>users's</w:t>
            </w:r>
            <w:proofErr w:type="spellEnd"/>
            <w:r>
              <w:rPr>
                <w:rStyle w:val="documentskn-mll3right-box"/>
                <w:rFonts w:ascii="Arial" w:eastAsia="Arial" w:hAnsi="Arial" w:cs="Arial"/>
                <w:sz w:val="20"/>
                <w:szCs w:val="20"/>
              </w:rPr>
              <w:t xml:space="preserve"> accounts of a Data Visualization Tool to implement/comply with the Role of Security/Security Hierarchy required by the business, In Order to programmatically/dynamically customize the amount of data that each user should see on a given Report/Dashboard based on business requirements</w:t>
            </w:r>
            <w:r w:rsidR="00360619">
              <w:rPr>
                <w:rStyle w:val="documentskn-mll3right-box"/>
                <w:rFonts w:ascii="Arial" w:eastAsia="Arial" w:hAnsi="Arial" w:cs="Arial"/>
                <w:sz w:val="20"/>
                <w:szCs w:val="20"/>
              </w:rPr>
              <w:t xml:space="preserve">: </w:t>
            </w:r>
            <w:hyperlink r:id="rId17" w:history="1">
              <w:r w:rsidR="00360619" w:rsidRPr="00F33F72">
                <w:rPr>
                  <w:rStyle w:val="Hyperlink"/>
                  <w:rFonts w:ascii="Arial" w:eastAsia="Arial" w:hAnsi="Arial" w:cs="Arial"/>
                  <w:color w:val="0070C0"/>
                  <w:spacing w:val="4"/>
                  <w:sz w:val="20"/>
                  <w:szCs w:val="20"/>
                </w:rPr>
                <w:t>https://github.com/mouradabidi345/Role_of_Security_Python</w:t>
              </w:r>
            </w:hyperlink>
          </w:p>
          <w:p w14:paraId="5A17FCC3" w14:textId="77777777" w:rsidR="00360619" w:rsidRDefault="00360619" w:rsidP="00360619">
            <w:pPr>
              <w:pStyle w:val="ListParagraph"/>
              <w:rPr>
                <w:rStyle w:val="documentskn-mll3right-box"/>
                <w:rFonts w:ascii="Arial" w:eastAsia="Arial" w:hAnsi="Arial" w:cs="Arial"/>
                <w:sz w:val="20"/>
                <w:szCs w:val="20"/>
              </w:rPr>
            </w:pPr>
          </w:p>
          <w:p w14:paraId="3594AAC2" w14:textId="77777777" w:rsidR="00360619" w:rsidRDefault="00360619" w:rsidP="00360619">
            <w:pPr>
              <w:pStyle w:val="divdocumentulli"/>
              <w:spacing w:line="220" w:lineRule="atLeast"/>
              <w:ind w:left="200" w:right="40"/>
              <w:rPr>
                <w:rStyle w:val="documentskn-mll3right-box"/>
                <w:rFonts w:ascii="Arial" w:eastAsia="Arial" w:hAnsi="Arial" w:cs="Arial"/>
                <w:sz w:val="20"/>
                <w:szCs w:val="20"/>
              </w:rPr>
            </w:pPr>
          </w:p>
          <w:p w14:paraId="52619C55" w14:textId="28E31592" w:rsidR="00360619" w:rsidRDefault="005D0901">
            <w:pPr>
              <w:pStyle w:val="divdocumentulli"/>
              <w:numPr>
                <w:ilvl w:val="0"/>
                <w:numId w:val="5"/>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Transforming legacy codes of some </w:t>
            </w:r>
            <w:r w:rsidR="00B17105">
              <w:rPr>
                <w:rStyle w:val="documentskn-mll3right-box"/>
                <w:rFonts w:ascii="Arial" w:eastAsia="Arial" w:hAnsi="Arial" w:cs="Arial"/>
                <w:sz w:val="20"/>
                <w:szCs w:val="20"/>
              </w:rPr>
              <w:t xml:space="preserve">Power BI </w:t>
            </w:r>
            <w:r>
              <w:rPr>
                <w:rStyle w:val="documentskn-mll3right-box"/>
                <w:rFonts w:ascii="Arial" w:eastAsia="Arial" w:hAnsi="Arial" w:cs="Arial"/>
                <w:sz w:val="20"/>
                <w:szCs w:val="20"/>
              </w:rPr>
              <w:t>reports written in T-</w:t>
            </w:r>
            <w:proofErr w:type="spellStart"/>
            <w:r>
              <w:rPr>
                <w:rStyle w:val="documentskn-mll3right-box"/>
                <w:rFonts w:ascii="Arial" w:eastAsia="Arial" w:hAnsi="Arial" w:cs="Arial"/>
                <w:sz w:val="20"/>
                <w:szCs w:val="20"/>
              </w:rPr>
              <w:t>Sql</w:t>
            </w:r>
            <w:proofErr w:type="spellEnd"/>
            <w:r>
              <w:rPr>
                <w:rStyle w:val="documentskn-mll3right-box"/>
                <w:rFonts w:ascii="Arial" w:eastAsia="Arial" w:hAnsi="Arial" w:cs="Arial"/>
                <w:sz w:val="20"/>
                <w:szCs w:val="20"/>
              </w:rPr>
              <w:t xml:space="preserve"> to Snowflake SQL which is needed to complete The Data migration</w:t>
            </w:r>
            <w:r w:rsidR="00C07F3D">
              <w:rPr>
                <w:rStyle w:val="documentskn-mll3right-box"/>
                <w:rFonts w:ascii="Arial" w:eastAsia="Arial" w:hAnsi="Arial" w:cs="Arial"/>
                <w:sz w:val="20"/>
                <w:szCs w:val="20"/>
              </w:rPr>
              <w:t xml:space="preserve"> </w:t>
            </w:r>
            <w:proofErr w:type="gramStart"/>
            <w:r w:rsidR="00C07F3D">
              <w:rPr>
                <w:rStyle w:val="documentskn-mll3right-box"/>
                <w:rFonts w:ascii="Arial" w:eastAsia="Arial" w:hAnsi="Arial" w:cs="Arial"/>
                <w:sz w:val="20"/>
                <w:szCs w:val="20"/>
              </w:rPr>
              <w:t>(</w:t>
            </w:r>
            <w:r>
              <w:rPr>
                <w:rStyle w:val="documentskn-mll3right-box"/>
                <w:rFonts w:ascii="Arial" w:eastAsia="Arial" w:hAnsi="Arial" w:cs="Arial"/>
                <w:sz w:val="20"/>
                <w:szCs w:val="20"/>
              </w:rPr>
              <w:t xml:space="preserve"> </w:t>
            </w:r>
            <w:r w:rsidR="00DA1D47">
              <w:rPr>
                <w:rStyle w:val="documentskn-mll3right-box"/>
                <w:rFonts w:ascii="Arial" w:eastAsia="Arial" w:hAnsi="Arial" w:cs="Arial"/>
                <w:sz w:val="20"/>
                <w:szCs w:val="20"/>
              </w:rPr>
              <w:t>which</w:t>
            </w:r>
            <w:proofErr w:type="gramEnd"/>
            <w:r w:rsidR="00DA1D47">
              <w:rPr>
                <w:rStyle w:val="documentskn-mll3right-box"/>
                <w:rFonts w:ascii="Arial" w:eastAsia="Arial" w:hAnsi="Arial" w:cs="Arial"/>
                <w:sz w:val="20"/>
                <w:szCs w:val="20"/>
              </w:rPr>
              <w:t xml:space="preserve"> is </w:t>
            </w:r>
            <w:r w:rsidR="00681CD6">
              <w:rPr>
                <w:rStyle w:val="documentskn-mll3right-box"/>
                <w:rFonts w:ascii="Arial" w:eastAsia="Arial" w:hAnsi="Arial" w:cs="Arial"/>
                <w:sz w:val="20"/>
                <w:szCs w:val="20"/>
              </w:rPr>
              <w:t xml:space="preserve">part </w:t>
            </w:r>
            <w:r>
              <w:rPr>
                <w:rStyle w:val="documentskn-mll3right-box"/>
                <w:rFonts w:ascii="Arial" w:eastAsia="Arial" w:hAnsi="Arial" w:cs="Arial"/>
                <w:sz w:val="20"/>
                <w:szCs w:val="20"/>
              </w:rPr>
              <w:t xml:space="preserve">of Data </w:t>
            </w:r>
            <w:proofErr w:type="gramStart"/>
            <w:r w:rsidR="00DA1D47">
              <w:rPr>
                <w:rStyle w:val="documentskn-mll3right-box"/>
                <w:rFonts w:ascii="Arial" w:eastAsia="Arial" w:hAnsi="Arial" w:cs="Arial"/>
                <w:sz w:val="20"/>
                <w:szCs w:val="20"/>
              </w:rPr>
              <w:t>Engineering</w:t>
            </w:r>
            <w:r w:rsidR="00C07F3D">
              <w:rPr>
                <w:rStyle w:val="documentskn-mll3right-box"/>
                <w:rFonts w:ascii="Arial" w:eastAsia="Arial" w:hAnsi="Arial" w:cs="Arial"/>
                <w:sz w:val="20"/>
                <w:szCs w:val="20"/>
              </w:rPr>
              <w:t xml:space="preserve"> )</w:t>
            </w:r>
            <w:proofErr w:type="gramEnd"/>
            <w:r w:rsidR="00C07F3D">
              <w:rPr>
                <w:rStyle w:val="documentskn-mll3right-box"/>
                <w:rFonts w:ascii="Arial" w:eastAsia="Arial" w:hAnsi="Arial" w:cs="Arial"/>
                <w:sz w:val="20"/>
                <w:szCs w:val="20"/>
              </w:rPr>
              <w:t xml:space="preserve"> </w:t>
            </w:r>
            <w:r w:rsidR="006A65C1">
              <w:rPr>
                <w:rStyle w:val="documentskn-mll3right-box"/>
                <w:rFonts w:ascii="Arial" w:eastAsia="Arial" w:hAnsi="Arial" w:cs="Arial"/>
                <w:sz w:val="20"/>
                <w:szCs w:val="20"/>
              </w:rPr>
              <w:t>.</w:t>
            </w:r>
            <w:r>
              <w:rPr>
                <w:rStyle w:val="documentskn-mll3right-box"/>
                <w:rFonts w:ascii="Arial" w:eastAsia="Arial" w:hAnsi="Arial" w:cs="Arial"/>
                <w:sz w:val="20"/>
                <w:szCs w:val="20"/>
              </w:rPr>
              <w:t xml:space="preserve"> Th</w:t>
            </w:r>
            <w:r w:rsidR="00C07F3D">
              <w:rPr>
                <w:rStyle w:val="documentskn-mll3right-box"/>
                <w:rFonts w:ascii="Arial" w:eastAsia="Arial" w:hAnsi="Arial" w:cs="Arial"/>
                <w:sz w:val="20"/>
                <w:szCs w:val="20"/>
              </w:rPr>
              <w:t xml:space="preserve">is is an example of </w:t>
            </w:r>
            <w:proofErr w:type="gramStart"/>
            <w:r w:rsidR="00C07F3D">
              <w:rPr>
                <w:rStyle w:val="documentskn-mll3right-box"/>
                <w:rFonts w:ascii="Arial" w:eastAsia="Arial" w:hAnsi="Arial" w:cs="Arial"/>
                <w:sz w:val="20"/>
                <w:szCs w:val="20"/>
              </w:rPr>
              <w:t xml:space="preserve">a </w:t>
            </w:r>
            <w:r>
              <w:rPr>
                <w:rStyle w:val="documentskn-mll3right-box"/>
                <w:rFonts w:ascii="Arial" w:eastAsia="Arial" w:hAnsi="Arial" w:cs="Arial"/>
                <w:sz w:val="20"/>
                <w:szCs w:val="20"/>
              </w:rPr>
              <w:t xml:space="preserve"> Snowflake</w:t>
            </w:r>
            <w:proofErr w:type="gramEnd"/>
            <w:r>
              <w:rPr>
                <w:rStyle w:val="documentskn-mll3right-box"/>
                <w:rFonts w:ascii="Arial" w:eastAsia="Arial" w:hAnsi="Arial" w:cs="Arial"/>
                <w:sz w:val="20"/>
                <w:szCs w:val="20"/>
              </w:rPr>
              <w:t xml:space="preserve"> code </w:t>
            </w:r>
            <w:r w:rsidR="00C07F3D">
              <w:rPr>
                <w:rStyle w:val="documentskn-mll3right-box"/>
                <w:rFonts w:ascii="Arial" w:eastAsia="Arial" w:hAnsi="Arial" w:cs="Arial"/>
                <w:sz w:val="20"/>
                <w:szCs w:val="20"/>
              </w:rPr>
              <w:t xml:space="preserve">which </w:t>
            </w:r>
            <w:r>
              <w:rPr>
                <w:rStyle w:val="documentskn-mll3right-box"/>
                <w:rFonts w:ascii="Arial" w:eastAsia="Arial" w:hAnsi="Arial" w:cs="Arial"/>
                <w:sz w:val="20"/>
                <w:szCs w:val="20"/>
              </w:rPr>
              <w:t xml:space="preserve">uses CTE's and Recursive CTE to substitute </w:t>
            </w:r>
            <w:proofErr w:type="spellStart"/>
            <w:r>
              <w:rPr>
                <w:rStyle w:val="documentskn-mll3right-box"/>
                <w:rFonts w:ascii="Arial" w:eastAsia="Arial" w:hAnsi="Arial" w:cs="Arial"/>
                <w:sz w:val="20"/>
                <w:szCs w:val="20"/>
              </w:rPr>
              <w:t>T_sql</w:t>
            </w:r>
            <w:proofErr w:type="spellEnd"/>
            <w:r>
              <w:rPr>
                <w:rStyle w:val="documentskn-mll3right-box"/>
                <w:rFonts w:ascii="Arial" w:eastAsia="Arial" w:hAnsi="Arial" w:cs="Arial"/>
                <w:sz w:val="20"/>
                <w:szCs w:val="20"/>
              </w:rPr>
              <w:t xml:space="preserve"> While loops</w:t>
            </w:r>
            <w:r w:rsidR="00360619">
              <w:rPr>
                <w:rStyle w:val="documentskn-mll3right-box"/>
                <w:rFonts w:ascii="Arial" w:eastAsia="Arial" w:hAnsi="Arial" w:cs="Arial"/>
                <w:sz w:val="20"/>
                <w:szCs w:val="20"/>
              </w:rPr>
              <w:t xml:space="preserve">: </w:t>
            </w:r>
          </w:p>
          <w:p w14:paraId="65479ED4" w14:textId="77777777" w:rsidR="00360619" w:rsidRDefault="00360619" w:rsidP="00360619">
            <w:pPr>
              <w:pStyle w:val="divdocumentulli"/>
              <w:spacing w:line="220" w:lineRule="atLeast"/>
              <w:ind w:left="200" w:right="40"/>
              <w:rPr>
                <w:rStyle w:val="documentskn-mll3right-box"/>
                <w:rFonts w:ascii="Arial" w:eastAsia="Arial" w:hAnsi="Arial" w:cs="Arial"/>
                <w:sz w:val="20"/>
                <w:szCs w:val="20"/>
              </w:rPr>
            </w:pPr>
          </w:p>
          <w:p w14:paraId="21C42203" w14:textId="0A1985EC" w:rsidR="00CB783B" w:rsidRPr="00F33F72" w:rsidRDefault="00360619" w:rsidP="00360619">
            <w:pPr>
              <w:pStyle w:val="divdocumentulli"/>
              <w:spacing w:line="220" w:lineRule="atLeast"/>
              <w:ind w:left="200" w:right="40"/>
              <w:rPr>
                <w:rStyle w:val="documentskn-mll3right-box"/>
                <w:rFonts w:ascii="Arial" w:eastAsia="Arial" w:hAnsi="Arial" w:cs="Arial"/>
                <w:color w:val="0070C0"/>
                <w:sz w:val="20"/>
                <w:szCs w:val="20"/>
              </w:rPr>
            </w:pPr>
            <w:hyperlink r:id="rId18" w:history="1">
              <w:r w:rsidRPr="00F33F72">
                <w:rPr>
                  <w:rStyle w:val="Hyperlink"/>
                  <w:rFonts w:ascii="Arial" w:eastAsia="Arial" w:hAnsi="Arial" w:cs="Arial"/>
                  <w:color w:val="0070C0"/>
                  <w:spacing w:val="4"/>
                  <w:sz w:val="20"/>
                  <w:szCs w:val="20"/>
                </w:rPr>
                <w:t>https://github.com/mouradabidi345/Replacing_While_Loops_With_Snowflake_CTE_Recursive_CTE</w:t>
              </w:r>
            </w:hyperlink>
          </w:p>
          <w:p w14:paraId="64920ADF" w14:textId="77777777" w:rsidR="00360619" w:rsidRDefault="00360619" w:rsidP="00360619">
            <w:pPr>
              <w:pStyle w:val="divdocumentulli"/>
              <w:spacing w:line="220" w:lineRule="atLeast"/>
              <w:ind w:left="200" w:right="40"/>
              <w:rPr>
                <w:rStyle w:val="documentskn-mll3right-box"/>
                <w:rFonts w:ascii="Arial" w:eastAsia="Arial" w:hAnsi="Arial" w:cs="Arial"/>
                <w:sz w:val="20"/>
                <w:szCs w:val="20"/>
              </w:rPr>
            </w:pPr>
          </w:p>
          <w:p w14:paraId="2197B98C" w14:textId="77777777" w:rsidR="00776890" w:rsidRDefault="005D0901">
            <w:pPr>
              <w:pStyle w:val="divdocumentulli"/>
              <w:numPr>
                <w:ilvl w:val="0"/>
                <w:numId w:val="5"/>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Workforce Management Report Automation: Automating Work Force Management reports by developing REST APIs codes in Python to extract Data from call center data sources, </w:t>
            </w:r>
            <w:proofErr w:type="gramStart"/>
            <w:r>
              <w:rPr>
                <w:rStyle w:val="documentskn-mll3right-box"/>
                <w:rFonts w:ascii="Arial" w:eastAsia="Arial" w:hAnsi="Arial" w:cs="Arial"/>
                <w:sz w:val="20"/>
                <w:szCs w:val="20"/>
              </w:rPr>
              <w:t>Transform</w:t>
            </w:r>
            <w:proofErr w:type="gramEnd"/>
            <w:r>
              <w:rPr>
                <w:rStyle w:val="documentskn-mll3right-box"/>
                <w:rFonts w:ascii="Arial" w:eastAsia="Arial" w:hAnsi="Arial" w:cs="Arial"/>
                <w:sz w:val="20"/>
                <w:szCs w:val="20"/>
              </w:rPr>
              <w:t xml:space="preserve"> data using the Pandas Library and using different techniques such as the </w:t>
            </w:r>
            <w:proofErr w:type="spellStart"/>
            <w:r>
              <w:rPr>
                <w:rStyle w:val="documentskn-mll3right-box"/>
                <w:rFonts w:ascii="Arial" w:eastAsia="Arial" w:hAnsi="Arial" w:cs="Arial"/>
                <w:sz w:val="20"/>
                <w:szCs w:val="20"/>
              </w:rPr>
              <w:t>Levenshtein</w:t>
            </w:r>
            <w:proofErr w:type="spellEnd"/>
            <w:r>
              <w:rPr>
                <w:rStyle w:val="documentskn-mll3right-box"/>
                <w:rFonts w:ascii="Arial" w:eastAsia="Arial" w:hAnsi="Arial" w:cs="Arial"/>
                <w:sz w:val="20"/>
                <w:szCs w:val="20"/>
              </w:rPr>
              <w:t xml:space="preserve"> </w:t>
            </w:r>
            <w:r>
              <w:rPr>
                <w:rStyle w:val="documentskn-mll3right-box"/>
                <w:rFonts w:ascii="Arial" w:eastAsia="Arial" w:hAnsi="Arial" w:cs="Arial"/>
                <w:sz w:val="20"/>
                <w:szCs w:val="20"/>
              </w:rPr>
              <w:lastRenderedPageBreak/>
              <w:t xml:space="preserve">Python library for string matching, and loading data into the SSMS Database using Python scripts, And Final transformation using SQL queries. </w:t>
            </w:r>
          </w:p>
          <w:p w14:paraId="553B423F" w14:textId="1D3BFE4E" w:rsidR="00360619" w:rsidRDefault="005D0901" w:rsidP="00776890">
            <w:pPr>
              <w:pStyle w:val="divdocumentulli"/>
              <w:spacing w:line="220" w:lineRule="atLeast"/>
              <w:ind w:left="200" w:right="40"/>
              <w:rPr>
                <w:rStyle w:val="documentskn-mll3right-box"/>
                <w:rFonts w:ascii="Arial" w:eastAsia="Arial" w:hAnsi="Arial" w:cs="Arial"/>
                <w:sz w:val="20"/>
                <w:szCs w:val="20"/>
              </w:rPr>
            </w:pPr>
            <w:r>
              <w:rPr>
                <w:rStyle w:val="documentskn-mll3right-box"/>
                <w:rFonts w:ascii="Arial" w:eastAsia="Arial" w:hAnsi="Arial" w:cs="Arial"/>
                <w:sz w:val="20"/>
                <w:szCs w:val="20"/>
              </w:rPr>
              <w:t>Wrapping Python API codes into Azure Function</w:t>
            </w:r>
            <w:r w:rsidR="004F3FC1">
              <w:rPr>
                <w:rStyle w:val="documentskn-mll3right-box"/>
                <w:rFonts w:ascii="Arial" w:eastAsia="Arial" w:hAnsi="Arial" w:cs="Arial"/>
                <w:sz w:val="20"/>
                <w:szCs w:val="20"/>
              </w:rPr>
              <w:t xml:space="preserve"> and Transform the code to a Format that </w:t>
            </w:r>
            <w:proofErr w:type="spellStart"/>
            <w:r w:rsidR="004F3FC1">
              <w:rPr>
                <w:rStyle w:val="documentskn-mll3right-box"/>
                <w:rFonts w:ascii="Arial" w:eastAsia="Arial" w:hAnsi="Arial" w:cs="Arial"/>
                <w:sz w:val="20"/>
                <w:szCs w:val="20"/>
              </w:rPr>
              <w:t>Fivetran</w:t>
            </w:r>
            <w:proofErr w:type="spellEnd"/>
            <w:r w:rsidR="004F3FC1">
              <w:rPr>
                <w:rStyle w:val="documentskn-mll3right-box"/>
                <w:rFonts w:ascii="Arial" w:eastAsia="Arial" w:hAnsi="Arial" w:cs="Arial"/>
                <w:sz w:val="20"/>
                <w:szCs w:val="20"/>
              </w:rPr>
              <w:t xml:space="preserve"> can read</w:t>
            </w:r>
            <w:r w:rsidR="00360619">
              <w:rPr>
                <w:rStyle w:val="documentskn-mll3right-box"/>
                <w:rFonts w:ascii="Arial" w:eastAsia="Arial" w:hAnsi="Arial" w:cs="Arial"/>
                <w:sz w:val="20"/>
                <w:szCs w:val="20"/>
              </w:rPr>
              <w:t>:</w:t>
            </w:r>
          </w:p>
          <w:p w14:paraId="7C59880E" w14:textId="5B7C93B4" w:rsidR="00CB783B" w:rsidRPr="00F33F72" w:rsidRDefault="005D0901" w:rsidP="00360619">
            <w:pPr>
              <w:pStyle w:val="divdocumentulli"/>
              <w:spacing w:line="220" w:lineRule="atLeast"/>
              <w:ind w:left="200" w:right="40"/>
              <w:rPr>
                <w:rStyle w:val="documentskn-mll3right-box"/>
                <w:rFonts w:ascii="Arial" w:eastAsia="Arial" w:hAnsi="Arial" w:cs="Arial"/>
                <w:color w:val="0070C0"/>
                <w:sz w:val="20"/>
                <w:szCs w:val="20"/>
                <w:u w:val="single"/>
              </w:rPr>
            </w:pPr>
            <w:r>
              <w:rPr>
                <w:rStyle w:val="documentskn-mll3right-box"/>
                <w:rFonts w:ascii="Arial" w:eastAsia="Arial" w:hAnsi="Arial" w:cs="Arial"/>
                <w:sz w:val="20"/>
                <w:szCs w:val="20"/>
              </w:rPr>
              <w:t xml:space="preserve"> </w:t>
            </w:r>
            <w:r w:rsidRPr="00F33F72">
              <w:rPr>
                <w:rStyle w:val="documentskn-mll3right-box"/>
                <w:rFonts w:ascii="Arial" w:eastAsia="Arial" w:hAnsi="Arial" w:cs="Arial"/>
                <w:color w:val="0070C0"/>
                <w:sz w:val="20"/>
                <w:szCs w:val="20"/>
                <w:u w:val="single"/>
              </w:rPr>
              <w:t>https://github.com/mouradabidi345/AzureFunctionwithAPI/blob/main/FinalBloomfireprototypecode.py</w:t>
            </w:r>
          </w:p>
          <w:p w14:paraId="11C57F6B" w14:textId="77777777" w:rsidR="00CB783B" w:rsidRPr="00F33F72" w:rsidRDefault="005D0901">
            <w:pPr>
              <w:pStyle w:val="sectionPadding"/>
              <w:rPr>
                <w:rStyle w:val="documentskn-mll3right-box"/>
                <w:rFonts w:ascii="Arial" w:eastAsia="Arial" w:hAnsi="Arial" w:cs="Arial"/>
                <w:color w:val="0070C0"/>
              </w:rPr>
            </w:pPr>
            <w:r w:rsidRPr="00F33F72">
              <w:rPr>
                <w:rStyle w:val="documentskn-mll3right-box"/>
                <w:rFonts w:ascii="Arial" w:eastAsia="Arial" w:hAnsi="Arial" w:cs="Arial"/>
                <w:color w:val="0070C0"/>
              </w:rPr>
              <w:t> </w:t>
            </w:r>
          </w:p>
          <w:p w14:paraId="60B5E8F0"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73197321" w14:textId="19D0AB8E" w:rsidR="0008405F" w:rsidRPr="007D68E8" w:rsidRDefault="005D0901">
            <w:pPr>
              <w:pStyle w:val="documentskn-mll3sectiontitle"/>
              <w:spacing w:after="100"/>
              <w:rPr>
                <w:rStyle w:val="documentskn-mll3right-box"/>
                <w:rFonts w:ascii="Arial" w:eastAsia="Arial" w:hAnsi="Arial" w:cs="Arial"/>
                <w:color w:val="000000" w:themeColor="text1"/>
                <w:spacing w:val="10"/>
                <w:sz w:val="28"/>
                <w:szCs w:val="28"/>
              </w:rPr>
            </w:pPr>
            <w:r w:rsidRPr="007D68E8">
              <w:rPr>
                <w:rStyle w:val="documentskn-mll3right-box"/>
                <w:rFonts w:ascii="Arial" w:eastAsia="Arial" w:hAnsi="Arial" w:cs="Arial"/>
                <w:color w:val="000000" w:themeColor="text1"/>
                <w:spacing w:val="10"/>
                <w:sz w:val="28"/>
                <w:szCs w:val="28"/>
              </w:rPr>
              <w:t>Certifications</w:t>
            </w:r>
            <w:r w:rsidR="00A372C1" w:rsidRPr="007D68E8">
              <w:rPr>
                <w:rStyle w:val="documentskn-mll3right-box"/>
                <w:rFonts w:ascii="Arial" w:eastAsia="Arial" w:hAnsi="Arial" w:cs="Arial"/>
                <w:color w:val="000000" w:themeColor="text1"/>
                <w:spacing w:val="10"/>
                <w:sz w:val="28"/>
                <w:szCs w:val="28"/>
              </w:rPr>
              <w:t>:</w:t>
            </w:r>
          </w:p>
          <w:p w14:paraId="3D6A3092" w14:textId="77777777" w:rsidR="00A372C1" w:rsidRDefault="00A372C1">
            <w:pPr>
              <w:pStyle w:val="documentskn-mll3sectiontitle"/>
              <w:spacing w:after="100"/>
              <w:rPr>
                <w:rStyle w:val="documentskn-mll3right-box"/>
                <w:rFonts w:ascii="Arial" w:eastAsia="Arial" w:hAnsi="Arial" w:cs="Arial"/>
                <w:spacing w:val="10"/>
              </w:rPr>
            </w:pPr>
          </w:p>
          <w:p w14:paraId="0E2190C3" w14:textId="7A652585" w:rsidR="00CB783B" w:rsidRPr="00A372C1" w:rsidRDefault="005D0901">
            <w:pPr>
              <w:pStyle w:val="divdocumentulli"/>
              <w:numPr>
                <w:ilvl w:val="0"/>
                <w:numId w:val="6"/>
              </w:numPr>
              <w:spacing w:line="220" w:lineRule="atLeast"/>
              <w:ind w:left="200" w:right="40" w:hanging="200"/>
              <w:rPr>
                <w:rStyle w:val="Hyperlink"/>
                <w:rFonts w:ascii="Arial" w:eastAsia="Arial" w:hAnsi="Arial" w:cs="Arial"/>
                <w:color w:val="0070C0"/>
                <w:spacing w:val="4"/>
                <w:sz w:val="20"/>
                <w:szCs w:val="20"/>
                <w:u w:val="none"/>
              </w:rPr>
            </w:pPr>
            <w:r>
              <w:rPr>
                <w:rStyle w:val="documentskn-mll3right-box"/>
                <w:rFonts w:ascii="Arial" w:eastAsia="Arial" w:hAnsi="Arial" w:cs="Arial"/>
                <w:sz w:val="20"/>
                <w:szCs w:val="20"/>
              </w:rPr>
              <w:t xml:space="preserve">Snowflake </w:t>
            </w:r>
            <w:proofErr w:type="gramStart"/>
            <w:r>
              <w:rPr>
                <w:rStyle w:val="documentskn-mll3right-box"/>
                <w:rFonts w:ascii="Arial" w:eastAsia="Arial" w:hAnsi="Arial" w:cs="Arial"/>
                <w:sz w:val="20"/>
                <w:szCs w:val="20"/>
              </w:rPr>
              <w:t>Certified :</w:t>
            </w:r>
            <w:proofErr w:type="gramEnd"/>
            <w:r>
              <w:rPr>
                <w:rStyle w:val="documentskn-mll3right-box"/>
                <w:rFonts w:ascii="Arial" w:eastAsia="Arial" w:hAnsi="Arial" w:cs="Arial"/>
                <w:sz w:val="20"/>
                <w:szCs w:val="20"/>
              </w:rPr>
              <w:t xml:space="preserve"> </w:t>
            </w:r>
            <w:proofErr w:type="spellStart"/>
            <w:r>
              <w:rPr>
                <w:rStyle w:val="documentskn-mll3right-box"/>
                <w:rFonts w:ascii="Arial" w:eastAsia="Arial" w:hAnsi="Arial" w:cs="Arial"/>
                <w:sz w:val="20"/>
                <w:szCs w:val="20"/>
              </w:rPr>
              <w:t>SnowPro</w:t>
            </w:r>
            <w:proofErr w:type="spellEnd"/>
            <w:r>
              <w:rPr>
                <w:rStyle w:val="documentskn-mll3right-box"/>
                <w:rFonts w:ascii="Arial" w:eastAsia="Arial" w:hAnsi="Arial" w:cs="Arial"/>
                <w:sz w:val="20"/>
                <w:szCs w:val="20"/>
              </w:rPr>
              <w:t xml:space="preserve"> Core Certification </w:t>
            </w:r>
            <w:proofErr w:type="gramStart"/>
            <w:r w:rsidR="001B7EC7">
              <w:rPr>
                <w:rStyle w:val="documentskn-mll3right-box"/>
                <w:rFonts w:ascii="Arial" w:eastAsia="Arial" w:hAnsi="Arial" w:cs="Arial"/>
                <w:sz w:val="20"/>
                <w:szCs w:val="20"/>
              </w:rPr>
              <w:t>( expired</w:t>
            </w:r>
            <w:proofErr w:type="gramEnd"/>
            <w:r w:rsidR="001B7EC7">
              <w:rPr>
                <w:rStyle w:val="documentskn-mll3right-box"/>
                <w:rFonts w:ascii="Arial" w:eastAsia="Arial" w:hAnsi="Arial" w:cs="Arial"/>
                <w:sz w:val="20"/>
                <w:szCs w:val="20"/>
              </w:rPr>
              <w:t xml:space="preserve"> on September 2025</w:t>
            </w:r>
            <w:r w:rsidR="0042497B">
              <w:rPr>
                <w:rStyle w:val="documentskn-mll3right-box"/>
                <w:rFonts w:ascii="Arial" w:eastAsia="Arial" w:hAnsi="Arial" w:cs="Arial"/>
                <w:sz w:val="20"/>
                <w:szCs w:val="20"/>
              </w:rPr>
              <w:t>)</w:t>
            </w:r>
            <w:r>
              <w:rPr>
                <w:rStyle w:val="documentskn-mll3right-box"/>
                <w:rFonts w:ascii="Arial" w:eastAsia="Arial" w:hAnsi="Arial" w:cs="Arial"/>
                <w:sz w:val="20"/>
                <w:szCs w:val="20"/>
              </w:rPr>
              <w:t xml:space="preserve">: </w:t>
            </w:r>
            <w:hyperlink r:id="rId19" w:history="1">
              <w:r w:rsidR="00940CDF" w:rsidRPr="00F33F72">
                <w:rPr>
                  <w:rStyle w:val="Hyperlink"/>
                  <w:rFonts w:ascii="Arial" w:eastAsia="Arial" w:hAnsi="Arial" w:cs="Arial"/>
                  <w:color w:val="0070C0"/>
                  <w:spacing w:val="4"/>
                  <w:sz w:val="20"/>
                  <w:szCs w:val="20"/>
                </w:rPr>
                <w:t>https://www.credly.com/earner/earned/badge/66dd923d-4500-480d-be75-5402d54d7c32</w:t>
              </w:r>
            </w:hyperlink>
          </w:p>
          <w:p w14:paraId="4C878AB8" w14:textId="77777777" w:rsidR="00A372C1" w:rsidRPr="00A372C1" w:rsidRDefault="00A372C1" w:rsidP="00A372C1">
            <w:pPr>
              <w:pStyle w:val="divdocumentulli"/>
              <w:spacing w:line="220" w:lineRule="atLeast"/>
              <w:ind w:left="200" w:right="40"/>
              <w:rPr>
                <w:rStyle w:val="Hyperlink"/>
                <w:rFonts w:ascii="Arial" w:eastAsia="Arial" w:hAnsi="Arial" w:cs="Arial"/>
                <w:color w:val="0070C0"/>
                <w:spacing w:val="4"/>
                <w:sz w:val="20"/>
                <w:szCs w:val="20"/>
                <w:u w:val="none"/>
              </w:rPr>
            </w:pPr>
          </w:p>
          <w:p w14:paraId="030D3D50" w14:textId="51885417" w:rsidR="00A372C1" w:rsidRPr="00A372C1" w:rsidRDefault="00A372C1">
            <w:pPr>
              <w:pStyle w:val="divdocumentulli"/>
              <w:numPr>
                <w:ilvl w:val="0"/>
                <w:numId w:val="6"/>
              </w:numPr>
              <w:spacing w:line="220" w:lineRule="atLeast"/>
              <w:ind w:left="200" w:right="40" w:hanging="200"/>
              <w:rPr>
                <w:rStyle w:val="Hyperlink"/>
                <w:rFonts w:ascii="Arial" w:eastAsia="Arial" w:hAnsi="Arial" w:cs="Arial"/>
                <w:color w:val="0070C0"/>
                <w:spacing w:val="4"/>
                <w:sz w:val="20"/>
                <w:szCs w:val="20"/>
                <w:u w:val="none"/>
              </w:rPr>
            </w:pPr>
            <w:r w:rsidRPr="008B257B">
              <w:rPr>
                <w:rStyle w:val="Hyperlink"/>
                <w:rFonts w:ascii="Arial" w:eastAsia="Arial" w:hAnsi="Arial" w:cs="Arial"/>
                <w:color w:val="000000" w:themeColor="text1"/>
                <w:spacing w:val="4"/>
                <w:sz w:val="20"/>
                <w:szCs w:val="20"/>
                <w:u w:val="none"/>
              </w:rPr>
              <w:t xml:space="preserve">Microsoft </w:t>
            </w:r>
            <w:proofErr w:type="gramStart"/>
            <w:r w:rsidR="00A3507D" w:rsidRPr="008B257B">
              <w:rPr>
                <w:rStyle w:val="Hyperlink"/>
                <w:rFonts w:ascii="Arial" w:eastAsia="Arial" w:hAnsi="Arial" w:cs="Arial"/>
                <w:color w:val="000000" w:themeColor="text1"/>
                <w:spacing w:val="4"/>
                <w:sz w:val="20"/>
                <w:szCs w:val="20"/>
                <w:u w:val="none"/>
              </w:rPr>
              <w:t>Certified</w:t>
            </w:r>
            <w:r w:rsidR="00834C27" w:rsidRPr="008B257B">
              <w:rPr>
                <w:rStyle w:val="Hyperlink"/>
                <w:rFonts w:ascii="Arial" w:eastAsia="Arial" w:hAnsi="Arial" w:cs="Arial"/>
                <w:color w:val="000000" w:themeColor="text1"/>
                <w:spacing w:val="4"/>
                <w:sz w:val="20"/>
                <w:szCs w:val="20"/>
                <w:u w:val="none"/>
              </w:rPr>
              <w:t xml:space="preserve"> :</w:t>
            </w:r>
            <w:proofErr w:type="gramEnd"/>
            <w:r w:rsidR="00834C27" w:rsidRPr="008B257B">
              <w:rPr>
                <w:rStyle w:val="Hyperlink"/>
                <w:rFonts w:ascii="Arial" w:eastAsia="Arial" w:hAnsi="Arial" w:cs="Arial"/>
                <w:color w:val="000000" w:themeColor="text1"/>
                <w:spacing w:val="4"/>
                <w:sz w:val="20"/>
                <w:szCs w:val="20"/>
                <w:u w:val="none"/>
              </w:rPr>
              <w:t xml:space="preserve"> Azure Data Engineer Associate</w:t>
            </w:r>
            <w:r w:rsidR="0042497B">
              <w:rPr>
                <w:rStyle w:val="Hyperlink"/>
                <w:rFonts w:ascii="Arial" w:eastAsia="Arial" w:hAnsi="Arial" w:cs="Arial"/>
                <w:color w:val="000000" w:themeColor="text1"/>
                <w:spacing w:val="4"/>
                <w:sz w:val="20"/>
                <w:szCs w:val="20"/>
                <w:u w:val="none"/>
              </w:rPr>
              <w:t xml:space="preserve"> (Expired on July 2025</w:t>
            </w:r>
            <w:proofErr w:type="gramStart"/>
            <w:r w:rsidR="0042497B">
              <w:rPr>
                <w:rStyle w:val="Hyperlink"/>
                <w:rFonts w:ascii="Arial" w:eastAsia="Arial" w:hAnsi="Arial" w:cs="Arial"/>
                <w:color w:val="000000" w:themeColor="text1"/>
                <w:spacing w:val="4"/>
                <w:sz w:val="20"/>
                <w:szCs w:val="20"/>
                <w:u w:val="none"/>
              </w:rPr>
              <w:t>)</w:t>
            </w:r>
            <w:r w:rsidR="00834C27" w:rsidRPr="008B257B">
              <w:rPr>
                <w:rStyle w:val="Hyperlink"/>
                <w:rFonts w:ascii="Arial" w:eastAsia="Arial" w:hAnsi="Arial" w:cs="Arial"/>
                <w:color w:val="000000" w:themeColor="text1"/>
                <w:spacing w:val="4"/>
                <w:sz w:val="20"/>
                <w:szCs w:val="20"/>
                <w:u w:val="none"/>
              </w:rPr>
              <w:t xml:space="preserve"> :</w:t>
            </w:r>
            <w:proofErr w:type="gramEnd"/>
            <w:r w:rsidR="008B257B">
              <w:t xml:space="preserve"> </w:t>
            </w:r>
            <w:r w:rsidR="008B257B" w:rsidRPr="008B257B">
              <w:rPr>
                <w:rStyle w:val="Hyperlink"/>
                <w:rFonts w:ascii="Arial" w:eastAsia="Arial" w:hAnsi="Arial" w:cs="Arial"/>
                <w:color w:val="0070C0"/>
                <w:spacing w:val="4"/>
                <w:sz w:val="20"/>
                <w:szCs w:val="20"/>
                <w:u w:val="none"/>
              </w:rPr>
              <w:t>https://learn.microsoft.com/en-us/users/mouradabidi-1597/credentials/a2e0815c77796f5?ref=https%3A%2F%2Fwww.linkedin.com%2F</w:t>
            </w:r>
          </w:p>
          <w:p w14:paraId="09537915" w14:textId="77777777" w:rsidR="00A372C1" w:rsidRPr="00F33F72" w:rsidRDefault="00A372C1" w:rsidP="00A372C1">
            <w:pPr>
              <w:pStyle w:val="divdocumentulli"/>
              <w:spacing w:line="220" w:lineRule="atLeast"/>
              <w:ind w:right="40"/>
              <w:rPr>
                <w:rStyle w:val="documentskn-mll3right-box"/>
                <w:rFonts w:ascii="Arial" w:eastAsia="Arial" w:hAnsi="Arial" w:cs="Arial"/>
                <w:color w:val="0070C0"/>
                <w:sz w:val="20"/>
                <w:szCs w:val="20"/>
              </w:rPr>
            </w:pPr>
          </w:p>
          <w:p w14:paraId="07840FF0" w14:textId="77777777" w:rsidR="00940CDF" w:rsidRDefault="00940CDF" w:rsidP="00940CDF">
            <w:pPr>
              <w:pStyle w:val="divdocumentulli"/>
              <w:spacing w:line="220" w:lineRule="atLeast"/>
              <w:ind w:left="200" w:right="40"/>
              <w:rPr>
                <w:rStyle w:val="documentskn-mll3right-box"/>
                <w:rFonts w:ascii="Arial" w:eastAsia="Arial" w:hAnsi="Arial" w:cs="Arial"/>
                <w:sz w:val="20"/>
                <w:szCs w:val="20"/>
              </w:rPr>
            </w:pPr>
          </w:p>
          <w:p w14:paraId="38BB3A4B" w14:textId="36D19CCA" w:rsidR="00CB783B" w:rsidRDefault="005D0901">
            <w:pPr>
              <w:pStyle w:val="divdocumentulli"/>
              <w:numPr>
                <w:ilvl w:val="0"/>
                <w:numId w:val="6"/>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Certificate from Massachusetts Institute of Technology: DATA SCIENCE AND MACHINE LEARNING: MAKING DATA-DRIVEN DECISIONS</w:t>
            </w:r>
            <w:r w:rsidR="00940CDF">
              <w:rPr>
                <w:rStyle w:val="documentskn-mll3right-box"/>
                <w:rFonts w:ascii="Arial" w:eastAsia="Arial" w:hAnsi="Arial" w:cs="Arial"/>
                <w:sz w:val="20"/>
                <w:szCs w:val="20"/>
              </w:rPr>
              <w:t xml:space="preserve">: </w:t>
            </w:r>
            <w:hyperlink r:id="rId20" w:history="1">
              <w:r w:rsidR="00940CDF" w:rsidRPr="00F33F72">
                <w:rPr>
                  <w:rStyle w:val="Hyperlink"/>
                  <w:rFonts w:ascii="Arial" w:eastAsia="Arial" w:hAnsi="Arial" w:cs="Arial"/>
                  <w:color w:val="0070C0"/>
                  <w:spacing w:val="4"/>
                  <w:sz w:val="20"/>
                  <w:szCs w:val="20"/>
                </w:rPr>
                <w:t>https://olympus1.mygreatlearning.com/certificate/JIGEPWXF</w:t>
              </w:r>
            </w:hyperlink>
          </w:p>
          <w:p w14:paraId="2278D261" w14:textId="77777777" w:rsidR="00940CDF" w:rsidRDefault="00940CDF" w:rsidP="00940CDF">
            <w:pPr>
              <w:pStyle w:val="ListParagraph"/>
              <w:rPr>
                <w:rStyle w:val="documentskn-mll3right-box"/>
                <w:rFonts w:ascii="Arial" w:eastAsia="Arial" w:hAnsi="Arial" w:cs="Arial"/>
                <w:sz w:val="20"/>
                <w:szCs w:val="20"/>
              </w:rPr>
            </w:pPr>
          </w:p>
          <w:p w14:paraId="206C1B0D" w14:textId="77777777" w:rsidR="00940CDF" w:rsidRDefault="00940CDF" w:rsidP="00940CDF">
            <w:pPr>
              <w:pStyle w:val="divdocumentulli"/>
              <w:spacing w:line="220" w:lineRule="atLeast"/>
              <w:ind w:left="200" w:right="40"/>
              <w:rPr>
                <w:rStyle w:val="documentskn-mll3right-box"/>
                <w:rFonts w:ascii="Arial" w:eastAsia="Arial" w:hAnsi="Arial" w:cs="Arial"/>
                <w:sz w:val="20"/>
                <w:szCs w:val="20"/>
              </w:rPr>
            </w:pPr>
          </w:p>
          <w:p w14:paraId="1EC149A5" w14:textId="77777777" w:rsidR="00940CDF" w:rsidRDefault="005D0901">
            <w:pPr>
              <w:pStyle w:val="divdocumentulli"/>
              <w:numPr>
                <w:ilvl w:val="0"/>
                <w:numId w:val="6"/>
              </w:numPr>
              <w:spacing w:line="220" w:lineRule="atLeast"/>
              <w:ind w:left="200" w:right="40" w:hanging="200"/>
              <w:rPr>
                <w:rStyle w:val="documentskn-mll3right-box"/>
                <w:rFonts w:ascii="Arial" w:eastAsia="Arial" w:hAnsi="Arial" w:cs="Arial"/>
                <w:sz w:val="20"/>
                <w:szCs w:val="20"/>
              </w:rPr>
            </w:pPr>
            <w:proofErr w:type="spellStart"/>
            <w:r>
              <w:rPr>
                <w:rStyle w:val="documentskn-mll3right-box"/>
                <w:rFonts w:ascii="Arial" w:eastAsia="Arial" w:hAnsi="Arial" w:cs="Arial"/>
                <w:sz w:val="20"/>
                <w:szCs w:val="20"/>
              </w:rPr>
              <w:t>Certfied</w:t>
            </w:r>
            <w:proofErr w:type="spellEnd"/>
            <w:r>
              <w:rPr>
                <w:rStyle w:val="documentskn-mll3right-box"/>
                <w:rFonts w:ascii="Arial" w:eastAsia="Arial" w:hAnsi="Arial" w:cs="Arial"/>
                <w:sz w:val="20"/>
                <w:szCs w:val="20"/>
              </w:rPr>
              <w:t xml:space="preserve"> ChatGPT </w:t>
            </w:r>
            <w:proofErr w:type="gramStart"/>
            <w:r>
              <w:rPr>
                <w:rStyle w:val="documentskn-mll3right-box"/>
                <w:rFonts w:ascii="Arial" w:eastAsia="Arial" w:hAnsi="Arial" w:cs="Arial"/>
                <w:sz w:val="20"/>
                <w:szCs w:val="20"/>
              </w:rPr>
              <w:t>Expert :</w:t>
            </w:r>
            <w:proofErr w:type="gramEnd"/>
          </w:p>
          <w:p w14:paraId="01B82498" w14:textId="27A92370" w:rsidR="00CB783B" w:rsidRPr="00940CDF" w:rsidRDefault="005D0901" w:rsidP="00940CDF">
            <w:pPr>
              <w:pStyle w:val="divdocumentulli"/>
              <w:spacing w:line="220" w:lineRule="atLeast"/>
              <w:ind w:left="200" w:right="40"/>
              <w:rPr>
                <w:rStyle w:val="documentskn-mll3right-box"/>
                <w:rFonts w:ascii="Arial" w:eastAsia="Arial" w:hAnsi="Arial" w:cs="Arial"/>
                <w:color w:val="0070C0"/>
                <w:sz w:val="20"/>
                <w:szCs w:val="20"/>
                <w:u w:val="single"/>
              </w:rPr>
            </w:pPr>
            <w:r w:rsidRPr="00940CDF">
              <w:rPr>
                <w:rStyle w:val="documentskn-mll3right-box"/>
                <w:rFonts w:ascii="Arial" w:eastAsia="Arial" w:hAnsi="Arial" w:cs="Arial"/>
                <w:color w:val="0070C0"/>
                <w:sz w:val="20"/>
                <w:szCs w:val="20"/>
                <w:u w:val="single"/>
              </w:rPr>
              <w:t xml:space="preserve"> https://www.credential.net/1c648577-cee6-4cbd-8a28-c8b962798de1#gs.1ozph9</w:t>
            </w:r>
          </w:p>
          <w:p w14:paraId="10608A6D" w14:textId="77777777" w:rsidR="00CB783B" w:rsidRDefault="005D0901">
            <w:pPr>
              <w:pStyle w:val="sectionPadding"/>
              <w:rPr>
                <w:rStyle w:val="documentskn-mll3right-box"/>
                <w:rFonts w:ascii="Arial" w:eastAsia="Arial" w:hAnsi="Arial" w:cs="Arial"/>
              </w:rPr>
            </w:pPr>
            <w:r>
              <w:rPr>
                <w:rStyle w:val="documentskn-mll3right-box"/>
                <w:rFonts w:ascii="Arial" w:eastAsia="Arial" w:hAnsi="Arial" w:cs="Arial"/>
              </w:rPr>
              <w:t> </w:t>
            </w:r>
          </w:p>
          <w:p w14:paraId="62AB3BB5"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5E1E83DE" w14:textId="77777777" w:rsidR="00CB783B" w:rsidRPr="007D68E8" w:rsidRDefault="005D0901">
            <w:pPr>
              <w:pStyle w:val="documentskn-mll3sectiontitle"/>
              <w:spacing w:after="100"/>
              <w:rPr>
                <w:rStyle w:val="documentskn-mll3right-box"/>
                <w:rFonts w:ascii="Arial" w:eastAsia="Arial" w:hAnsi="Arial" w:cs="Arial"/>
                <w:color w:val="000000" w:themeColor="text1"/>
                <w:spacing w:val="10"/>
                <w:sz w:val="28"/>
                <w:szCs w:val="28"/>
              </w:rPr>
            </w:pPr>
            <w:r w:rsidRPr="007D68E8">
              <w:rPr>
                <w:rStyle w:val="documentskn-mll3right-box"/>
                <w:rFonts w:ascii="Arial" w:eastAsia="Arial" w:hAnsi="Arial" w:cs="Arial"/>
                <w:color w:val="000000" w:themeColor="text1"/>
                <w:spacing w:val="10"/>
                <w:sz w:val="28"/>
                <w:szCs w:val="28"/>
              </w:rPr>
              <w:t>Notable Courses/Trainings</w:t>
            </w:r>
          </w:p>
          <w:p w14:paraId="53B5B1D1" w14:textId="77777777" w:rsidR="00CB783B" w:rsidRPr="00940CDF" w:rsidRDefault="005D0901">
            <w:pPr>
              <w:pStyle w:val="divdocumentulli"/>
              <w:numPr>
                <w:ilvl w:val="0"/>
                <w:numId w:val="7"/>
              </w:numPr>
              <w:spacing w:line="220" w:lineRule="atLeast"/>
              <w:ind w:left="200" w:right="40" w:hanging="200"/>
              <w:rPr>
                <w:rStyle w:val="documentskn-mll3right-box"/>
                <w:rFonts w:ascii="Arial" w:eastAsia="Arial" w:hAnsi="Arial" w:cs="Arial"/>
                <w:color w:val="0070C0"/>
                <w:sz w:val="20"/>
                <w:szCs w:val="20"/>
                <w:u w:val="single"/>
              </w:rPr>
            </w:pPr>
            <w:proofErr w:type="gramStart"/>
            <w:r>
              <w:rPr>
                <w:rStyle w:val="documentskn-mll3right-box"/>
                <w:rFonts w:ascii="Arial" w:eastAsia="Arial" w:hAnsi="Arial" w:cs="Arial"/>
                <w:sz w:val="20"/>
                <w:szCs w:val="20"/>
              </w:rPr>
              <w:t>Snowflake :</w:t>
            </w:r>
            <w:proofErr w:type="gramEnd"/>
            <w:r>
              <w:rPr>
                <w:rStyle w:val="documentskn-mll3right-box"/>
                <w:rFonts w:ascii="Arial" w:eastAsia="Arial" w:hAnsi="Arial" w:cs="Arial"/>
                <w:sz w:val="20"/>
                <w:szCs w:val="20"/>
              </w:rPr>
              <w:t xml:space="preserve"> Hands On Essentials - Data Engineering: </w:t>
            </w:r>
            <w:r w:rsidRPr="00940CDF">
              <w:rPr>
                <w:rStyle w:val="documentskn-mll3right-box"/>
                <w:rFonts w:ascii="Arial" w:eastAsia="Arial" w:hAnsi="Arial" w:cs="Arial"/>
                <w:color w:val="0070C0"/>
                <w:sz w:val="20"/>
                <w:szCs w:val="20"/>
                <w:u w:val="single"/>
              </w:rPr>
              <w:t>https://www.credly.com/badges/20447772-e3ca-46f8-91d7-686c96980a80/linked_in?t=ru1lkm</w:t>
            </w:r>
          </w:p>
          <w:p w14:paraId="7C73746A" w14:textId="77777777" w:rsidR="00CB783B" w:rsidRDefault="005D0901">
            <w:pPr>
              <w:pStyle w:val="divdocumentulli"/>
              <w:numPr>
                <w:ilvl w:val="0"/>
                <w:numId w:val="7"/>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DBT: </w:t>
            </w:r>
            <w:r w:rsidRPr="00940CDF">
              <w:rPr>
                <w:rStyle w:val="documentskn-mll3right-box"/>
                <w:rFonts w:ascii="Arial" w:eastAsia="Arial" w:hAnsi="Arial" w:cs="Arial"/>
                <w:color w:val="0070C0"/>
                <w:sz w:val="20"/>
                <w:szCs w:val="20"/>
                <w:u w:val="single"/>
              </w:rPr>
              <w:t>https://www.credential.net/43132ae6-d9c5-40af-820d-6bf0255fcb06#gs.ot9ter</w:t>
            </w:r>
          </w:p>
          <w:p w14:paraId="7446105F" w14:textId="77777777" w:rsidR="00CB783B" w:rsidRPr="00940CDF" w:rsidRDefault="005D0901">
            <w:pPr>
              <w:pStyle w:val="divdocumentulli"/>
              <w:numPr>
                <w:ilvl w:val="0"/>
                <w:numId w:val="7"/>
              </w:numPr>
              <w:spacing w:line="220" w:lineRule="atLeast"/>
              <w:ind w:left="200" w:right="40" w:hanging="200"/>
              <w:rPr>
                <w:rStyle w:val="documentskn-mll3right-box"/>
                <w:rFonts w:ascii="Arial" w:eastAsia="Arial" w:hAnsi="Arial" w:cs="Arial"/>
                <w:color w:val="0070C0"/>
                <w:sz w:val="20"/>
                <w:szCs w:val="20"/>
                <w:u w:val="single"/>
              </w:rPr>
            </w:pPr>
            <w:proofErr w:type="gramStart"/>
            <w:r>
              <w:rPr>
                <w:rStyle w:val="documentskn-mll3right-box"/>
                <w:rFonts w:ascii="Arial" w:eastAsia="Arial" w:hAnsi="Arial" w:cs="Arial"/>
                <w:sz w:val="20"/>
                <w:szCs w:val="20"/>
              </w:rPr>
              <w:t xml:space="preserve">Scala </w:t>
            </w:r>
            <w:r w:rsidRPr="00940CDF">
              <w:rPr>
                <w:rStyle w:val="documentskn-mll3right-box"/>
                <w:rFonts w:ascii="Arial" w:eastAsia="Arial" w:hAnsi="Arial" w:cs="Arial"/>
                <w:color w:val="0070C0"/>
                <w:sz w:val="20"/>
                <w:szCs w:val="20"/>
                <w:u w:val="single"/>
              </w:rPr>
              <w:t>:</w:t>
            </w:r>
            <w:proofErr w:type="gramEnd"/>
            <w:r w:rsidRPr="00940CDF">
              <w:rPr>
                <w:rStyle w:val="documentskn-mll3right-box"/>
                <w:rFonts w:ascii="Arial" w:eastAsia="Arial" w:hAnsi="Arial" w:cs="Arial"/>
                <w:color w:val="0070C0"/>
                <w:sz w:val="20"/>
                <w:szCs w:val="20"/>
                <w:u w:val="single"/>
              </w:rPr>
              <w:t xml:space="preserve"> https://www.datacamp.com/statement-of-accomplishment/course/c66ae27de5a01084616ff45b211a92afa0085a5c</w:t>
            </w:r>
          </w:p>
          <w:p w14:paraId="3EEF151B" w14:textId="77777777" w:rsidR="00CB783B" w:rsidRPr="00940CDF" w:rsidRDefault="005D0901">
            <w:pPr>
              <w:pStyle w:val="divdocumentulli"/>
              <w:numPr>
                <w:ilvl w:val="0"/>
                <w:numId w:val="7"/>
              </w:numPr>
              <w:spacing w:line="220" w:lineRule="atLeast"/>
              <w:ind w:left="200" w:right="40" w:hanging="200"/>
              <w:rPr>
                <w:rStyle w:val="documentskn-mll3right-box"/>
                <w:rFonts w:ascii="Arial" w:eastAsia="Arial" w:hAnsi="Arial" w:cs="Arial"/>
                <w:color w:val="0070C0"/>
                <w:sz w:val="20"/>
                <w:szCs w:val="20"/>
                <w:u w:val="single"/>
              </w:rPr>
            </w:pPr>
            <w:proofErr w:type="spellStart"/>
            <w:r>
              <w:rPr>
                <w:rStyle w:val="documentskn-mll3right-box"/>
                <w:rFonts w:ascii="Arial" w:eastAsia="Arial" w:hAnsi="Arial" w:cs="Arial"/>
                <w:sz w:val="20"/>
                <w:szCs w:val="20"/>
              </w:rPr>
              <w:t>Fivetran</w:t>
            </w:r>
            <w:proofErr w:type="spellEnd"/>
            <w:r w:rsidRPr="00940CDF">
              <w:rPr>
                <w:rStyle w:val="documentskn-mll3right-box"/>
                <w:rFonts w:ascii="Arial" w:eastAsia="Arial" w:hAnsi="Arial" w:cs="Arial"/>
                <w:color w:val="0070C0"/>
                <w:sz w:val="20"/>
                <w:szCs w:val="20"/>
                <w:u w:val="single"/>
              </w:rPr>
              <w:t>: https://www.udemy.com/certificate/UC-97f74b36-3411-4ba7-a696-9aad896035fa/</w:t>
            </w:r>
          </w:p>
          <w:p w14:paraId="75098BBD" w14:textId="77777777" w:rsidR="00CB783B" w:rsidRPr="00940CDF" w:rsidRDefault="005D0901">
            <w:pPr>
              <w:pStyle w:val="divdocumentulli"/>
              <w:numPr>
                <w:ilvl w:val="0"/>
                <w:numId w:val="7"/>
              </w:numPr>
              <w:spacing w:line="220" w:lineRule="atLeast"/>
              <w:ind w:left="200" w:right="40" w:hanging="200"/>
              <w:rPr>
                <w:rStyle w:val="documentskn-mll3right-box"/>
                <w:rFonts w:ascii="Arial" w:eastAsia="Arial" w:hAnsi="Arial" w:cs="Arial"/>
                <w:color w:val="0070C0"/>
                <w:sz w:val="20"/>
                <w:szCs w:val="20"/>
                <w:u w:val="single"/>
              </w:rPr>
            </w:pPr>
            <w:r>
              <w:rPr>
                <w:rStyle w:val="documentskn-mll3right-box"/>
                <w:rFonts w:ascii="Arial" w:eastAsia="Arial" w:hAnsi="Arial" w:cs="Arial"/>
                <w:sz w:val="20"/>
                <w:szCs w:val="20"/>
              </w:rPr>
              <w:t>Kubernetes</w:t>
            </w:r>
            <w:r w:rsidRPr="00940CDF">
              <w:rPr>
                <w:rStyle w:val="documentskn-mll3right-box"/>
                <w:rFonts w:ascii="Arial" w:eastAsia="Arial" w:hAnsi="Arial" w:cs="Arial"/>
                <w:color w:val="0070C0"/>
                <w:sz w:val="20"/>
                <w:szCs w:val="20"/>
                <w:u w:val="single"/>
              </w:rPr>
              <w:t>: https://app.pluralsight.com/achievements/share/7f35e0b3-a392-46d2-921b-cdecdd0f5898</w:t>
            </w:r>
          </w:p>
          <w:p w14:paraId="0A42D730" w14:textId="77777777" w:rsidR="00CB783B" w:rsidRDefault="005D0901">
            <w:pPr>
              <w:pStyle w:val="divdocumentulli"/>
              <w:numPr>
                <w:ilvl w:val="0"/>
                <w:numId w:val="7"/>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Docker Compose: </w:t>
            </w:r>
            <w:r w:rsidRPr="00940CDF">
              <w:rPr>
                <w:rStyle w:val="documentskn-mll3right-box"/>
                <w:rFonts w:ascii="Arial" w:eastAsia="Arial" w:hAnsi="Arial" w:cs="Arial"/>
                <w:color w:val="0070C0"/>
                <w:sz w:val="20"/>
                <w:szCs w:val="20"/>
                <w:u w:val="single"/>
              </w:rPr>
              <w:t>https://app.pluralsight.com/achievements/share/ee20718c-1cc6-4281-92f5-5b1dca196440</w:t>
            </w:r>
          </w:p>
          <w:p w14:paraId="4145F3ED" w14:textId="77777777" w:rsidR="00CB783B" w:rsidRDefault="005D0901">
            <w:pPr>
              <w:pStyle w:val="divdocumentulli"/>
              <w:numPr>
                <w:ilvl w:val="0"/>
                <w:numId w:val="7"/>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Airflow:</w:t>
            </w:r>
            <w:r w:rsidRPr="00940CDF">
              <w:rPr>
                <w:rStyle w:val="documentskn-mll3right-box"/>
                <w:rFonts w:ascii="Arial" w:eastAsia="Arial" w:hAnsi="Arial" w:cs="Arial"/>
                <w:color w:val="0070C0"/>
                <w:sz w:val="20"/>
                <w:szCs w:val="20"/>
                <w:u w:val="single"/>
              </w:rPr>
              <w:t xml:space="preserve"> https://www.datacamp.com/statement-of-accomplishment/course/92982ea875c10c5818c3a17e146530e0a71336d6</w:t>
            </w:r>
          </w:p>
          <w:p w14:paraId="33AB9A5F" w14:textId="77777777" w:rsidR="00CB783B" w:rsidRDefault="005D0901">
            <w:pPr>
              <w:pStyle w:val="divdocumentulli"/>
              <w:numPr>
                <w:ilvl w:val="0"/>
                <w:numId w:val="7"/>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Unix, </w:t>
            </w:r>
            <w:proofErr w:type="gramStart"/>
            <w:r>
              <w:rPr>
                <w:rStyle w:val="documentskn-mll3right-box"/>
                <w:rFonts w:ascii="Arial" w:eastAsia="Arial" w:hAnsi="Arial" w:cs="Arial"/>
                <w:sz w:val="20"/>
                <w:szCs w:val="20"/>
              </w:rPr>
              <w:t>Shell :</w:t>
            </w:r>
            <w:proofErr w:type="gramEnd"/>
            <w:r w:rsidRPr="00940CDF">
              <w:rPr>
                <w:rStyle w:val="documentskn-mll3right-box"/>
                <w:rFonts w:ascii="Arial" w:eastAsia="Arial" w:hAnsi="Arial" w:cs="Arial"/>
                <w:color w:val="0070C0"/>
                <w:sz w:val="20"/>
                <w:szCs w:val="20"/>
                <w:u w:val="single"/>
              </w:rPr>
              <w:t>https://www.datacamp.com/statement-of-accomplishment/course/be378bfb599930f0995561cb776b126d6a49bc77</w:t>
            </w:r>
          </w:p>
          <w:p w14:paraId="594E0F18" w14:textId="77777777" w:rsidR="00CB783B" w:rsidRDefault="005D0901">
            <w:pPr>
              <w:pStyle w:val="sectionPadding"/>
              <w:rPr>
                <w:rStyle w:val="documentskn-mll3right-box"/>
                <w:rFonts w:ascii="Arial" w:eastAsia="Arial" w:hAnsi="Arial" w:cs="Arial"/>
              </w:rPr>
            </w:pPr>
            <w:r>
              <w:rPr>
                <w:rStyle w:val="documentskn-mll3right-box"/>
                <w:rFonts w:ascii="Arial" w:eastAsia="Arial" w:hAnsi="Arial" w:cs="Arial"/>
              </w:rPr>
              <w:lastRenderedPageBreak/>
              <w:t> </w:t>
            </w:r>
          </w:p>
          <w:p w14:paraId="22A5EABB"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522AC7B2" w14:textId="77777777" w:rsidR="00CB783B" w:rsidRPr="007D68E8" w:rsidRDefault="005D0901">
            <w:pPr>
              <w:pStyle w:val="documentskn-mll3sectiontitle"/>
              <w:spacing w:after="100"/>
              <w:rPr>
                <w:rStyle w:val="documentskn-mll3right-box"/>
                <w:rFonts w:ascii="Arial" w:eastAsia="Arial" w:hAnsi="Arial" w:cs="Arial"/>
                <w:spacing w:val="10"/>
                <w:sz w:val="28"/>
                <w:szCs w:val="28"/>
              </w:rPr>
            </w:pPr>
            <w:r w:rsidRPr="007D68E8">
              <w:rPr>
                <w:rStyle w:val="documentskn-mll3right-box"/>
                <w:rFonts w:ascii="Arial" w:eastAsia="Arial" w:hAnsi="Arial" w:cs="Arial"/>
                <w:spacing w:val="10"/>
                <w:sz w:val="28"/>
                <w:szCs w:val="28"/>
              </w:rPr>
              <w:t>Accomplishments</w:t>
            </w:r>
          </w:p>
          <w:p w14:paraId="4E3BE79B" w14:textId="16F7FEDF" w:rsidR="00CB783B" w:rsidRDefault="005D0901">
            <w:pPr>
              <w:pStyle w:val="divdocumentulli"/>
              <w:numPr>
                <w:ilvl w:val="0"/>
                <w:numId w:val="8"/>
              </w:numPr>
              <w:spacing w:line="220" w:lineRule="atLeast"/>
              <w:ind w:left="200" w:right="40" w:hanging="200"/>
              <w:rPr>
                <w:rStyle w:val="documentskn-mll3right-box"/>
                <w:rFonts w:ascii="Arial" w:eastAsia="Arial" w:hAnsi="Arial" w:cs="Arial"/>
                <w:color w:val="0070C0"/>
                <w:sz w:val="20"/>
                <w:szCs w:val="20"/>
                <w:u w:val="single"/>
              </w:rPr>
            </w:pPr>
            <w:r>
              <w:rPr>
                <w:rStyle w:val="documentskn-mll3right-box"/>
                <w:rFonts w:ascii="Arial" w:eastAsia="Arial" w:hAnsi="Arial" w:cs="Arial"/>
                <w:sz w:val="20"/>
                <w:szCs w:val="20"/>
              </w:rPr>
              <w:t xml:space="preserve">Kafka Confluent Fundamentals Accreditation: </w:t>
            </w:r>
            <w:hyperlink r:id="rId21" w:anchor="gs.0swqar" w:history="1">
              <w:r w:rsidR="00940CDF" w:rsidRPr="00F33F72">
                <w:rPr>
                  <w:rStyle w:val="Hyperlink"/>
                  <w:rFonts w:ascii="Arial" w:eastAsia="Arial" w:hAnsi="Arial" w:cs="Arial"/>
                  <w:color w:val="0070C0"/>
                  <w:spacing w:val="4"/>
                  <w:sz w:val="20"/>
                  <w:szCs w:val="20"/>
                </w:rPr>
                <w:t>https://www.credential.net/19c63f46-5656-40f7-b024-3fccf5b2d5d8#gs.0swqar</w:t>
              </w:r>
            </w:hyperlink>
          </w:p>
          <w:p w14:paraId="693EF99D" w14:textId="77777777" w:rsidR="00940CDF" w:rsidRPr="00940CDF" w:rsidRDefault="00940CDF" w:rsidP="00940CDF">
            <w:pPr>
              <w:pStyle w:val="divdocumentulli"/>
              <w:spacing w:line="220" w:lineRule="atLeast"/>
              <w:ind w:left="200" w:right="40"/>
              <w:rPr>
                <w:rStyle w:val="documentskn-mll3right-box"/>
                <w:rFonts w:ascii="Arial" w:eastAsia="Arial" w:hAnsi="Arial" w:cs="Arial"/>
                <w:color w:val="0070C0"/>
                <w:sz w:val="20"/>
                <w:szCs w:val="20"/>
                <w:u w:val="single"/>
              </w:rPr>
            </w:pPr>
          </w:p>
          <w:p w14:paraId="6B310D62" w14:textId="77777777" w:rsidR="00CB783B" w:rsidRDefault="005D0901">
            <w:pPr>
              <w:pStyle w:val="divdocumentulli"/>
              <w:numPr>
                <w:ilvl w:val="0"/>
                <w:numId w:val="8"/>
              </w:numPr>
              <w:spacing w:line="220" w:lineRule="atLeast"/>
              <w:ind w:left="200" w:right="40" w:hanging="200"/>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DBT Badge issued by </w:t>
            </w:r>
            <w:proofErr w:type="spellStart"/>
            <w:r>
              <w:rPr>
                <w:rStyle w:val="documentskn-mll3right-box"/>
                <w:rFonts w:ascii="Arial" w:eastAsia="Arial" w:hAnsi="Arial" w:cs="Arial"/>
                <w:sz w:val="20"/>
                <w:szCs w:val="20"/>
              </w:rPr>
              <w:t>dbt</w:t>
            </w:r>
            <w:proofErr w:type="spellEnd"/>
            <w:r>
              <w:rPr>
                <w:rStyle w:val="documentskn-mll3right-box"/>
                <w:rFonts w:ascii="Arial" w:eastAsia="Arial" w:hAnsi="Arial" w:cs="Arial"/>
                <w:sz w:val="20"/>
                <w:szCs w:val="20"/>
              </w:rPr>
              <w:t xml:space="preserve"> </w:t>
            </w:r>
            <w:proofErr w:type="gramStart"/>
            <w:r>
              <w:rPr>
                <w:rStyle w:val="documentskn-mll3right-box"/>
                <w:rFonts w:ascii="Arial" w:eastAsia="Arial" w:hAnsi="Arial" w:cs="Arial"/>
                <w:sz w:val="20"/>
                <w:szCs w:val="20"/>
              </w:rPr>
              <w:t>labs :</w:t>
            </w:r>
            <w:proofErr w:type="gramEnd"/>
            <w:r w:rsidRPr="00940CDF">
              <w:rPr>
                <w:rStyle w:val="documentskn-mll3right-box"/>
                <w:rFonts w:ascii="Arial" w:eastAsia="Arial" w:hAnsi="Arial" w:cs="Arial"/>
                <w:color w:val="0070C0"/>
                <w:sz w:val="20"/>
                <w:szCs w:val="20"/>
                <w:u w:val="single"/>
              </w:rPr>
              <w:t xml:space="preserve"> https://www.credential.net/43132ae6-d9c5-40af-820d-6bf0255fcb06#gs.ot9ter</w:t>
            </w:r>
          </w:p>
          <w:p w14:paraId="53DB4DE7" w14:textId="77777777" w:rsidR="00CB783B" w:rsidRDefault="005D0901">
            <w:pPr>
              <w:pStyle w:val="sectionPadding"/>
              <w:rPr>
                <w:rStyle w:val="documentskn-mll3right-box"/>
                <w:rFonts w:ascii="Arial" w:eastAsia="Arial" w:hAnsi="Arial" w:cs="Arial"/>
              </w:rPr>
            </w:pPr>
            <w:r>
              <w:rPr>
                <w:rStyle w:val="documentskn-mll3right-box"/>
                <w:rFonts w:ascii="Arial" w:eastAsia="Arial" w:hAnsi="Arial" w:cs="Arial"/>
              </w:rPr>
              <w:t> </w:t>
            </w:r>
          </w:p>
          <w:p w14:paraId="1F4886F0"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3C6D6DDE" w14:textId="77777777" w:rsidR="00CB783B" w:rsidRDefault="005D0901">
            <w:pPr>
              <w:pStyle w:val="documentskn-mll3sectiontitle"/>
              <w:spacing w:after="100"/>
              <w:rPr>
                <w:rStyle w:val="documentskn-mll3right-box"/>
                <w:rFonts w:ascii="Arial" w:eastAsia="Arial" w:hAnsi="Arial" w:cs="Arial"/>
                <w:spacing w:val="10"/>
              </w:rPr>
            </w:pPr>
            <w:r>
              <w:rPr>
                <w:rStyle w:val="documentskn-mll3right-box"/>
                <w:rFonts w:ascii="Arial" w:eastAsia="Arial" w:hAnsi="Arial" w:cs="Arial"/>
                <w:spacing w:val="10"/>
              </w:rPr>
              <w:t>Citizenship Status</w:t>
            </w:r>
          </w:p>
          <w:p w14:paraId="4D1CBED4" w14:textId="77777777" w:rsidR="00CB783B" w:rsidRDefault="005D0901">
            <w:pPr>
              <w:pStyle w:val="p"/>
              <w:spacing w:line="220" w:lineRule="atLeast"/>
              <w:rPr>
                <w:rStyle w:val="documentskn-mll3right-box"/>
                <w:rFonts w:ascii="Arial" w:eastAsia="Arial" w:hAnsi="Arial" w:cs="Arial"/>
                <w:sz w:val="20"/>
                <w:szCs w:val="20"/>
              </w:rPr>
            </w:pPr>
            <w:r>
              <w:rPr>
                <w:rStyle w:val="documentskn-mll3right-box"/>
                <w:rFonts w:ascii="Arial" w:eastAsia="Arial" w:hAnsi="Arial" w:cs="Arial"/>
                <w:sz w:val="20"/>
                <w:szCs w:val="20"/>
              </w:rPr>
              <w:t>US CITIZEN.</w:t>
            </w:r>
          </w:p>
          <w:p w14:paraId="62D1BB68" w14:textId="77777777" w:rsidR="00CB783B" w:rsidRDefault="005D0901">
            <w:pPr>
              <w:pStyle w:val="sectionPadding"/>
              <w:rPr>
                <w:rStyle w:val="documentskn-mll3right-box"/>
                <w:rFonts w:ascii="Arial" w:eastAsia="Arial" w:hAnsi="Arial" w:cs="Arial"/>
              </w:rPr>
            </w:pPr>
            <w:r>
              <w:rPr>
                <w:rStyle w:val="documentskn-mll3right-box"/>
                <w:rFonts w:ascii="Arial" w:eastAsia="Arial" w:hAnsi="Arial" w:cs="Arial"/>
              </w:rPr>
              <w:t> </w:t>
            </w:r>
          </w:p>
          <w:p w14:paraId="230F704E"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22542CEA" w14:textId="77777777" w:rsidR="00CB783B" w:rsidRPr="007D68E8" w:rsidRDefault="005D0901">
            <w:pPr>
              <w:pStyle w:val="documentskn-mll3sectiontitle"/>
              <w:spacing w:after="100"/>
              <w:rPr>
                <w:rStyle w:val="documentskn-mll3right-box"/>
                <w:rFonts w:ascii="Arial" w:eastAsia="Arial" w:hAnsi="Arial" w:cs="Arial"/>
                <w:spacing w:val="10"/>
                <w:sz w:val="28"/>
                <w:szCs w:val="28"/>
              </w:rPr>
            </w:pPr>
            <w:r w:rsidRPr="007D68E8">
              <w:rPr>
                <w:rStyle w:val="documentskn-mll3right-box"/>
                <w:rFonts w:ascii="Arial" w:eastAsia="Arial" w:hAnsi="Arial" w:cs="Arial"/>
                <w:spacing w:val="10"/>
                <w:sz w:val="28"/>
                <w:szCs w:val="28"/>
              </w:rPr>
              <w:t>Projects Outside of Work</w:t>
            </w:r>
          </w:p>
          <w:p w14:paraId="124BD8EA" w14:textId="55ADC07C" w:rsidR="00CB783B" w:rsidRDefault="005D0901">
            <w:pPr>
              <w:pStyle w:val="p"/>
              <w:spacing w:line="220" w:lineRule="atLeast"/>
              <w:rPr>
                <w:rStyle w:val="documentskn-mll3right-box"/>
                <w:rFonts w:ascii="Arial" w:eastAsia="Arial" w:hAnsi="Arial" w:cs="Arial"/>
                <w:sz w:val="20"/>
                <w:szCs w:val="20"/>
              </w:rPr>
            </w:pPr>
            <w:r>
              <w:rPr>
                <w:rStyle w:val="Strong1"/>
                <w:rFonts w:ascii="Arial" w:eastAsia="Arial" w:hAnsi="Arial" w:cs="Arial"/>
                <w:b/>
                <w:bCs/>
                <w:color w:val="000000"/>
                <w:spacing w:val="4"/>
                <w:sz w:val="20"/>
                <w:szCs w:val="20"/>
              </w:rPr>
              <w:t xml:space="preserve">- </w:t>
            </w:r>
            <w:r>
              <w:rPr>
                <w:rStyle w:val="documentskn-mll3right-box"/>
                <w:rFonts w:ascii="Arial" w:eastAsia="Arial" w:hAnsi="Arial" w:cs="Arial"/>
                <w:sz w:val="20"/>
                <w:szCs w:val="20"/>
              </w:rPr>
              <w:t xml:space="preserve"> Building Proof of concepts to improve the automation of the Data Engineering Process/Concept </w:t>
            </w:r>
            <w:proofErr w:type="gramStart"/>
            <w:r>
              <w:rPr>
                <w:rStyle w:val="documentskn-mll3right-box"/>
                <w:rFonts w:ascii="Arial" w:eastAsia="Arial" w:hAnsi="Arial" w:cs="Arial"/>
                <w:sz w:val="20"/>
                <w:szCs w:val="20"/>
              </w:rPr>
              <w:t>of  ETL</w:t>
            </w:r>
            <w:proofErr w:type="gramEnd"/>
            <w:r>
              <w:rPr>
                <w:rStyle w:val="documentskn-mll3right-box"/>
                <w:rFonts w:ascii="Arial" w:eastAsia="Arial" w:hAnsi="Arial" w:cs="Arial"/>
                <w:sz w:val="20"/>
                <w:szCs w:val="20"/>
              </w:rPr>
              <w:t xml:space="preserve"> by using Azure Functions, Azure key Vaults, Azure Data Factory Pipelines, Azure Blob </w:t>
            </w:r>
            <w:proofErr w:type="gramStart"/>
            <w:r>
              <w:rPr>
                <w:rStyle w:val="documentskn-mll3right-box"/>
                <w:rFonts w:ascii="Arial" w:eastAsia="Arial" w:hAnsi="Arial" w:cs="Arial"/>
                <w:sz w:val="20"/>
                <w:szCs w:val="20"/>
              </w:rPr>
              <w:t>Storage</w:t>
            </w:r>
            <w:r w:rsidR="009D06D2">
              <w:rPr>
                <w:rStyle w:val="documentskn-mll3right-box"/>
                <w:rFonts w:ascii="Arial" w:eastAsia="Arial" w:hAnsi="Arial" w:cs="Arial"/>
                <w:sz w:val="20"/>
                <w:szCs w:val="20"/>
              </w:rPr>
              <w:t xml:space="preserve"> :</w:t>
            </w:r>
            <w:proofErr w:type="gramEnd"/>
            <w:r w:rsidR="009D06D2">
              <w:rPr>
                <w:rStyle w:val="documentskn-mll3right-box"/>
                <w:rFonts w:ascii="Arial" w:eastAsia="Arial" w:hAnsi="Arial" w:cs="Arial"/>
                <w:sz w:val="20"/>
                <w:szCs w:val="20"/>
              </w:rPr>
              <w:t xml:space="preserve"> </w:t>
            </w:r>
          </w:p>
          <w:p w14:paraId="4090BC2B" w14:textId="5789E23D" w:rsidR="00D95F9A" w:rsidRPr="00F33F72" w:rsidRDefault="00D95F9A">
            <w:pPr>
              <w:pStyle w:val="p"/>
              <w:spacing w:line="220" w:lineRule="atLeast"/>
              <w:rPr>
                <w:rStyle w:val="documentskn-mll3right-box"/>
                <w:rFonts w:ascii="Arial" w:eastAsia="Arial" w:hAnsi="Arial" w:cs="Arial"/>
                <w:color w:val="0070C0"/>
                <w:sz w:val="20"/>
                <w:szCs w:val="20"/>
              </w:rPr>
            </w:pPr>
            <w:hyperlink r:id="rId22" w:tgtFrame="_blank" w:history="1">
              <w:r w:rsidRPr="00F33F72">
                <w:rPr>
                  <w:rStyle w:val="Hyperlink"/>
                  <w:rFonts w:ascii="Helvetica" w:hAnsi="Helvetica" w:cs="Helvetica"/>
                  <w:color w:val="0070C0"/>
                  <w:sz w:val="20"/>
                  <w:szCs w:val="20"/>
                  <w:shd w:val="clear" w:color="auto" w:fill="FFFFFF"/>
                </w:rPr>
                <w:t>https://github.com/mouradabidi345/Transformation_Of_API_Data_To_An-Azure_Function.git</w:t>
              </w:r>
            </w:hyperlink>
          </w:p>
          <w:p w14:paraId="509F7A93" w14:textId="77777777" w:rsidR="00940CDF" w:rsidRDefault="00940CDF">
            <w:pPr>
              <w:pStyle w:val="p"/>
              <w:spacing w:line="220" w:lineRule="atLeast"/>
              <w:rPr>
                <w:rStyle w:val="documentskn-mll3right-box"/>
                <w:rFonts w:ascii="Arial" w:eastAsia="Arial" w:hAnsi="Arial" w:cs="Arial"/>
                <w:sz w:val="20"/>
                <w:szCs w:val="20"/>
              </w:rPr>
            </w:pPr>
          </w:p>
          <w:p w14:paraId="02CD3C90" w14:textId="4884E372" w:rsidR="00CB783B" w:rsidRDefault="005D0901">
            <w:pPr>
              <w:pStyle w:val="p"/>
              <w:spacing w:line="220" w:lineRule="atLeast"/>
              <w:rPr>
                <w:rStyle w:val="documentskn-mll3right-box"/>
                <w:rFonts w:ascii="Arial" w:eastAsia="Arial" w:hAnsi="Arial" w:cs="Arial"/>
                <w:sz w:val="20"/>
                <w:szCs w:val="20"/>
              </w:rPr>
            </w:pPr>
            <w:r>
              <w:rPr>
                <w:rStyle w:val="documentskn-mll3right-box"/>
                <w:rFonts w:ascii="Arial" w:eastAsia="Arial" w:hAnsi="Arial" w:cs="Arial"/>
                <w:sz w:val="20"/>
                <w:szCs w:val="20"/>
              </w:rPr>
              <w:t xml:space="preserve">- Building proof of concepts of alternatives </w:t>
            </w:r>
            <w:proofErr w:type="gramStart"/>
            <w:r>
              <w:rPr>
                <w:rStyle w:val="documentskn-mll3right-box"/>
                <w:rFonts w:ascii="Arial" w:eastAsia="Arial" w:hAnsi="Arial" w:cs="Arial"/>
                <w:sz w:val="20"/>
                <w:szCs w:val="20"/>
              </w:rPr>
              <w:t>programs  to</w:t>
            </w:r>
            <w:proofErr w:type="gramEnd"/>
            <w:r>
              <w:rPr>
                <w:rStyle w:val="documentskn-mll3right-box"/>
                <w:rFonts w:ascii="Arial" w:eastAsia="Arial" w:hAnsi="Arial" w:cs="Arial"/>
                <w:sz w:val="20"/>
                <w:szCs w:val="20"/>
              </w:rPr>
              <w:t xml:space="preserve"> the existing Modern Data Stack ETL and </w:t>
            </w:r>
            <w:proofErr w:type="gramStart"/>
            <w:r>
              <w:rPr>
                <w:rStyle w:val="documentskn-mll3right-box"/>
                <w:rFonts w:ascii="Arial" w:eastAsia="Arial" w:hAnsi="Arial" w:cs="Arial"/>
                <w:sz w:val="20"/>
                <w:szCs w:val="20"/>
              </w:rPr>
              <w:t>ELT  tools</w:t>
            </w:r>
            <w:proofErr w:type="gramEnd"/>
            <w:r>
              <w:rPr>
                <w:rStyle w:val="documentskn-mll3right-box"/>
                <w:rFonts w:ascii="Arial" w:eastAsia="Arial" w:hAnsi="Arial" w:cs="Arial"/>
                <w:sz w:val="20"/>
                <w:szCs w:val="20"/>
              </w:rPr>
              <w:t xml:space="preserve"> such as </w:t>
            </w:r>
            <w:proofErr w:type="spellStart"/>
            <w:proofErr w:type="gramStart"/>
            <w:r>
              <w:rPr>
                <w:rStyle w:val="documentskn-mll3right-box"/>
                <w:rFonts w:ascii="Arial" w:eastAsia="Arial" w:hAnsi="Arial" w:cs="Arial"/>
                <w:sz w:val="20"/>
                <w:szCs w:val="20"/>
              </w:rPr>
              <w:t>Fivetran</w:t>
            </w:r>
            <w:proofErr w:type="spellEnd"/>
            <w:r>
              <w:rPr>
                <w:rStyle w:val="documentskn-mll3right-box"/>
                <w:rFonts w:ascii="Arial" w:eastAsia="Arial" w:hAnsi="Arial" w:cs="Arial"/>
                <w:sz w:val="20"/>
                <w:szCs w:val="20"/>
              </w:rPr>
              <w:t xml:space="preserve"> ,</w:t>
            </w:r>
            <w:proofErr w:type="gramEnd"/>
            <w:r>
              <w:rPr>
                <w:rStyle w:val="documentskn-mll3right-box"/>
                <w:rFonts w:ascii="Arial" w:eastAsia="Arial" w:hAnsi="Arial" w:cs="Arial"/>
                <w:sz w:val="20"/>
                <w:szCs w:val="20"/>
              </w:rPr>
              <w:t xml:space="preserve"> </w:t>
            </w:r>
            <w:proofErr w:type="gramStart"/>
            <w:r>
              <w:rPr>
                <w:rStyle w:val="documentskn-mll3right-box"/>
                <w:rFonts w:ascii="Arial" w:eastAsia="Arial" w:hAnsi="Arial" w:cs="Arial"/>
                <w:sz w:val="20"/>
                <w:szCs w:val="20"/>
              </w:rPr>
              <w:t>And</w:t>
            </w:r>
            <w:proofErr w:type="gramEnd"/>
            <w:r>
              <w:rPr>
                <w:rStyle w:val="documentskn-mll3right-box"/>
                <w:rFonts w:ascii="Arial" w:eastAsia="Arial" w:hAnsi="Arial" w:cs="Arial"/>
                <w:sz w:val="20"/>
                <w:szCs w:val="20"/>
              </w:rPr>
              <w:t xml:space="preserve"> building proof of concepts of alternative programs to the existing modern transformation tools such as </w:t>
            </w:r>
            <w:proofErr w:type="spellStart"/>
            <w:r>
              <w:rPr>
                <w:rStyle w:val="documentskn-mll3right-box"/>
                <w:rFonts w:ascii="Arial" w:eastAsia="Arial" w:hAnsi="Arial" w:cs="Arial"/>
                <w:sz w:val="20"/>
                <w:szCs w:val="20"/>
              </w:rPr>
              <w:t>dbt</w:t>
            </w:r>
            <w:proofErr w:type="spellEnd"/>
            <w:r w:rsidR="00D95F9A">
              <w:rPr>
                <w:rStyle w:val="documentskn-mll3right-box"/>
                <w:rFonts w:ascii="Arial" w:eastAsia="Arial" w:hAnsi="Arial" w:cs="Arial"/>
                <w:sz w:val="20"/>
                <w:szCs w:val="20"/>
              </w:rPr>
              <w:t>:</w:t>
            </w:r>
          </w:p>
          <w:p w14:paraId="7255FFC0" w14:textId="3A7E93B3" w:rsidR="00AC3BBB" w:rsidRPr="00F33F72" w:rsidRDefault="00D42DD9" w:rsidP="00AC3BBB">
            <w:pPr>
              <w:pStyle w:val="Heading3"/>
              <w:spacing w:before="0"/>
              <w:rPr>
                <w:rFonts w:ascii="Helvetica" w:hAnsi="Helvetica" w:cs="Helvetica"/>
                <w:b w:val="0"/>
                <w:bCs w:val="0"/>
                <w:color w:val="0070C0"/>
                <w:sz w:val="20"/>
                <w:szCs w:val="20"/>
              </w:rPr>
            </w:pPr>
            <w:hyperlink r:id="rId23" w:history="1">
              <w:r w:rsidRPr="00F33F72">
                <w:rPr>
                  <w:rStyle w:val="Hyperlink"/>
                  <w:rFonts w:ascii="Helvetica" w:hAnsi="Helvetica" w:cs="Helvetica"/>
                  <w:b w:val="0"/>
                  <w:bCs w:val="0"/>
                  <w:color w:val="0070C0"/>
                  <w:sz w:val="20"/>
                  <w:szCs w:val="20"/>
                </w:rPr>
                <w:t>https://github.com/mouradabidi345/Fivetran_Application_Alternative.git</w:t>
              </w:r>
            </w:hyperlink>
          </w:p>
          <w:p w14:paraId="72019350" w14:textId="5383C93A" w:rsidR="005B51B1" w:rsidRPr="00F33F72" w:rsidRDefault="005B51B1" w:rsidP="005B51B1">
            <w:pPr>
              <w:rPr>
                <w:color w:val="0070C0"/>
              </w:rPr>
            </w:pPr>
            <w:hyperlink r:id="rId24" w:tgtFrame="_blank" w:history="1">
              <w:r w:rsidRPr="00F33F72">
                <w:rPr>
                  <w:rStyle w:val="Hyperlink"/>
                  <w:rFonts w:ascii="Helvetica" w:hAnsi="Helvetica" w:cs="Helvetica"/>
                  <w:color w:val="0070C0"/>
                  <w:sz w:val="20"/>
                  <w:szCs w:val="20"/>
                  <w:shd w:val="clear" w:color="auto" w:fill="FFFFFF"/>
                </w:rPr>
                <w:t>https://github.com/mouradabidi345/dbt_Alternative_Interface.git</w:t>
              </w:r>
            </w:hyperlink>
          </w:p>
          <w:p w14:paraId="31E9975D" w14:textId="77777777" w:rsidR="002546EA" w:rsidRPr="002546EA" w:rsidRDefault="002546EA" w:rsidP="002546EA"/>
          <w:p w14:paraId="36BDE8AF" w14:textId="77777777" w:rsidR="00940CDF" w:rsidRDefault="00940CDF">
            <w:pPr>
              <w:pStyle w:val="p"/>
              <w:spacing w:line="220" w:lineRule="atLeast"/>
              <w:rPr>
                <w:rStyle w:val="documentskn-mll3right-box"/>
                <w:rFonts w:ascii="Arial" w:eastAsia="Arial" w:hAnsi="Arial" w:cs="Arial"/>
                <w:sz w:val="20"/>
                <w:szCs w:val="20"/>
              </w:rPr>
            </w:pPr>
          </w:p>
          <w:p w14:paraId="16991298" w14:textId="77777777" w:rsidR="00CB783B" w:rsidRDefault="005D0901">
            <w:pPr>
              <w:pStyle w:val="p"/>
              <w:spacing w:line="220" w:lineRule="atLeast"/>
              <w:rPr>
                <w:rStyle w:val="documentskn-mll3right-box"/>
                <w:rFonts w:ascii="Arial" w:eastAsia="Arial" w:hAnsi="Arial" w:cs="Arial"/>
                <w:sz w:val="20"/>
                <w:szCs w:val="20"/>
              </w:rPr>
            </w:pPr>
            <w:r>
              <w:rPr>
                <w:rStyle w:val="documentskn-mll3right-box"/>
                <w:rFonts w:ascii="Arial" w:eastAsia="Arial" w:hAnsi="Arial" w:cs="Arial"/>
                <w:sz w:val="20"/>
                <w:szCs w:val="20"/>
              </w:rPr>
              <w:t>- Streaming Real Time Data from Data sources using AWS Kinesis Firehose to AWS S3:</w:t>
            </w:r>
          </w:p>
          <w:p w14:paraId="096B0021" w14:textId="77777777" w:rsidR="00CB783B" w:rsidRPr="00F33F72" w:rsidRDefault="005D0901">
            <w:pPr>
              <w:pStyle w:val="p"/>
              <w:spacing w:line="220" w:lineRule="atLeast"/>
              <w:rPr>
                <w:rStyle w:val="documentskn-mll3right-box"/>
                <w:rFonts w:ascii="Arial" w:eastAsia="Arial" w:hAnsi="Arial" w:cs="Arial"/>
                <w:color w:val="0070C0"/>
                <w:sz w:val="20"/>
                <w:szCs w:val="20"/>
                <w:u w:val="single"/>
              </w:rPr>
            </w:pPr>
            <w:r w:rsidRPr="00F33F72">
              <w:rPr>
                <w:rStyle w:val="documentskn-mll3right-box"/>
                <w:rFonts w:ascii="Arial" w:eastAsia="Arial" w:hAnsi="Arial" w:cs="Arial"/>
                <w:color w:val="0070C0"/>
                <w:sz w:val="20"/>
                <w:szCs w:val="20"/>
                <w:u w:val="single"/>
              </w:rPr>
              <w:t>https://www.linkedin.com/pulse/streaming-loading-big-data-from-sources-aws-s3-mourad-abidi/?trackingId=Jp3H%2BR3LcKOvxhPjIrMASA%3D%3D</w:t>
            </w:r>
          </w:p>
          <w:p w14:paraId="68F0B13A" w14:textId="77777777" w:rsidR="00CB783B" w:rsidRDefault="005D0901">
            <w:pPr>
              <w:pStyle w:val="sectionPadding"/>
              <w:rPr>
                <w:rStyle w:val="documentskn-mll3right-box"/>
                <w:rFonts w:ascii="Arial" w:eastAsia="Arial" w:hAnsi="Arial" w:cs="Arial"/>
              </w:rPr>
            </w:pPr>
            <w:r>
              <w:rPr>
                <w:rStyle w:val="documentskn-mll3right-box"/>
                <w:rFonts w:ascii="Arial" w:eastAsia="Arial" w:hAnsi="Arial" w:cs="Arial"/>
              </w:rPr>
              <w:t> </w:t>
            </w:r>
          </w:p>
          <w:p w14:paraId="74CBE398" w14:textId="77777777" w:rsidR="00CB783B" w:rsidRDefault="005D0901">
            <w:pPr>
              <w:pStyle w:val="right-boxsectionborder"/>
              <w:spacing w:line="120" w:lineRule="atLeast"/>
              <w:rPr>
                <w:rStyle w:val="documentskn-mll3right-box"/>
                <w:rFonts w:ascii="Arial" w:eastAsia="Arial" w:hAnsi="Arial" w:cs="Arial"/>
                <w:sz w:val="4"/>
                <w:szCs w:val="4"/>
              </w:rPr>
            </w:pPr>
            <w:r>
              <w:rPr>
                <w:rStyle w:val="documentskn-mll3right-box"/>
                <w:rFonts w:ascii="Arial" w:eastAsia="Arial" w:hAnsi="Arial" w:cs="Arial"/>
                <w:sz w:val="4"/>
                <w:szCs w:val="4"/>
              </w:rPr>
              <w:t> </w:t>
            </w:r>
          </w:p>
          <w:p w14:paraId="4CE74324" w14:textId="77777777" w:rsidR="00CB783B" w:rsidRDefault="005D0901">
            <w:pPr>
              <w:pStyle w:val="documentskn-mll3sectiontitle"/>
              <w:spacing w:after="100"/>
              <w:rPr>
                <w:rStyle w:val="documentskn-mll3right-box"/>
                <w:rFonts w:ascii="Arial" w:eastAsia="Arial" w:hAnsi="Arial" w:cs="Arial"/>
                <w:spacing w:val="10"/>
              </w:rPr>
            </w:pPr>
            <w:r>
              <w:rPr>
                <w:rStyle w:val="documentskn-mll3right-box"/>
                <w:rFonts w:ascii="Arial" w:eastAsia="Arial" w:hAnsi="Arial" w:cs="Arial"/>
                <w:spacing w:val="10"/>
              </w:rPr>
              <w:t>References</w:t>
            </w:r>
          </w:p>
          <w:p w14:paraId="5F079EE8" w14:textId="77777777" w:rsidR="00CB783B" w:rsidRDefault="005D0901">
            <w:pPr>
              <w:pStyle w:val="documentskn-mll3parentContainerright-boxsinglecolumn"/>
              <w:spacing w:line="220" w:lineRule="atLeast"/>
              <w:rPr>
                <w:rStyle w:val="documentskn-mll3right-box"/>
                <w:rFonts w:ascii="Arial" w:eastAsia="Arial" w:hAnsi="Arial" w:cs="Arial"/>
                <w:sz w:val="20"/>
                <w:szCs w:val="20"/>
              </w:rPr>
            </w:pPr>
            <w:r>
              <w:rPr>
                <w:rStyle w:val="documentskn-mll3right-box"/>
                <w:rFonts w:ascii="Arial" w:eastAsia="Arial" w:hAnsi="Arial" w:cs="Arial"/>
                <w:sz w:val="20"/>
                <w:szCs w:val="20"/>
              </w:rPr>
              <w:t>References available upon request.</w:t>
            </w:r>
          </w:p>
        </w:tc>
        <w:tc>
          <w:tcPr>
            <w:tcW w:w="600" w:type="dxa"/>
            <w:tcMar>
              <w:top w:w="0" w:type="dxa"/>
              <w:left w:w="0" w:type="dxa"/>
              <w:bottom w:w="0" w:type="dxa"/>
              <w:right w:w="0" w:type="dxa"/>
            </w:tcMar>
            <w:vAlign w:val="bottom"/>
            <w:hideMark/>
          </w:tcPr>
          <w:p w14:paraId="501D5C80" w14:textId="77777777" w:rsidR="00CB783B" w:rsidRDefault="00CB783B">
            <w:pPr>
              <w:pStyle w:val="rightboxrightpaddingcellParagraph"/>
              <w:spacing w:line="220" w:lineRule="atLeast"/>
              <w:textAlignment w:val="auto"/>
              <w:rPr>
                <w:rStyle w:val="rightboxrightpaddingcell"/>
                <w:rFonts w:ascii="Arial" w:eastAsia="Arial" w:hAnsi="Arial" w:cs="Arial"/>
                <w:color w:val="242424"/>
                <w:sz w:val="20"/>
                <w:szCs w:val="20"/>
              </w:rPr>
            </w:pPr>
          </w:p>
          <w:p w14:paraId="42681A86" w14:textId="02A06FE2" w:rsidR="002C6290" w:rsidRDefault="002C6290">
            <w:pPr>
              <w:pStyle w:val="rightboxrightpaddingcellParagraph"/>
              <w:spacing w:line="220" w:lineRule="atLeast"/>
              <w:textAlignment w:val="auto"/>
              <w:rPr>
                <w:rStyle w:val="rightboxrightpaddingcell"/>
                <w:rFonts w:ascii="Arial" w:eastAsia="Arial" w:hAnsi="Arial" w:cs="Arial"/>
                <w:color w:val="242424"/>
                <w:sz w:val="20"/>
                <w:szCs w:val="20"/>
              </w:rPr>
            </w:pPr>
          </w:p>
        </w:tc>
      </w:tr>
      <w:tr w:rsidR="00F62CA9" w14:paraId="32A7791E" w14:textId="77777777" w:rsidTr="00C170F9">
        <w:trPr>
          <w:tblCellSpacing w:w="0" w:type="dxa"/>
        </w:trPr>
        <w:tc>
          <w:tcPr>
            <w:tcW w:w="630" w:type="dxa"/>
            <w:tcMar>
              <w:top w:w="0" w:type="dxa"/>
              <w:left w:w="0" w:type="dxa"/>
              <w:bottom w:w="0" w:type="dxa"/>
              <w:right w:w="0" w:type="dxa"/>
            </w:tcMar>
          </w:tcPr>
          <w:p w14:paraId="36891007" w14:textId="30E08358" w:rsidR="00F62CA9" w:rsidRDefault="00F62CA9">
            <w:pPr>
              <w:rPr>
                <w:rFonts w:ascii="Arial" w:eastAsia="Arial" w:hAnsi="Arial" w:cs="Arial"/>
                <w:color w:val="242424"/>
                <w:sz w:val="20"/>
                <w:szCs w:val="20"/>
              </w:rPr>
            </w:pPr>
            <w:r>
              <w:rPr>
                <w:rFonts w:ascii="Arial" w:eastAsia="Arial" w:hAnsi="Arial" w:cs="Arial"/>
                <w:color w:val="242424"/>
                <w:sz w:val="20"/>
                <w:szCs w:val="20"/>
              </w:rPr>
              <w:lastRenderedPageBreak/>
              <w:t>Q</w:t>
            </w:r>
          </w:p>
        </w:tc>
        <w:tc>
          <w:tcPr>
            <w:tcW w:w="3330" w:type="dxa"/>
            <w:tcMar>
              <w:top w:w="500" w:type="dxa"/>
              <w:left w:w="0" w:type="dxa"/>
              <w:bottom w:w="600" w:type="dxa"/>
              <w:right w:w="0" w:type="dxa"/>
            </w:tcMar>
          </w:tcPr>
          <w:p w14:paraId="43389CE8" w14:textId="4F80288C" w:rsidR="00F62CA9" w:rsidRPr="00A17CCD" w:rsidRDefault="00F62CA9">
            <w:pPr>
              <w:spacing w:line="220" w:lineRule="auto"/>
              <w:rPr>
                <w:rStyle w:val="documentskn-mll3addressicon-svg"/>
                <w:rFonts w:ascii="Arial" w:eastAsia="Arial" w:hAnsi="Arial" w:cs="Arial"/>
                <w:noProof/>
                <w:color w:val="244061" w:themeColor="accent1" w:themeShade="80"/>
                <w:sz w:val="20"/>
                <w:szCs w:val="20"/>
              </w:rPr>
            </w:pPr>
            <w:r>
              <w:rPr>
                <w:rStyle w:val="documentskn-mll3addressicon-svg"/>
                <w:rFonts w:ascii="Arial" w:eastAsia="Arial" w:hAnsi="Arial" w:cs="Arial"/>
                <w:noProof/>
                <w:color w:val="244061" w:themeColor="accent1" w:themeShade="80"/>
                <w:sz w:val="20"/>
                <w:szCs w:val="20"/>
              </w:rPr>
              <w:t>1</w:t>
            </w:r>
            <w:r w:rsidR="003C2F43">
              <w:rPr>
                <w:rStyle w:val="documentskn-mll3addressicon-svg"/>
                <w:rFonts w:ascii="Arial" w:eastAsia="Arial" w:hAnsi="Arial" w:cs="Arial"/>
                <w:noProof/>
                <w:color w:val="244061" w:themeColor="accent1" w:themeShade="80"/>
                <w:sz w:val="20"/>
                <w:szCs w:val="20"/>
              </w:rPr>
              <w:t>xsA</w:t>
            </w:r>
          </w:p>
        </w:tc>
        <w:tc>
          <w:tcPr>
            <w:tcW w:w="800" w:type="dxa"/>
            <w:tcMar>
              <w:top w:w="0" w:type="dxa"/>
              <w:left w:w="0" w:type="dxa"/>
              <w:bottom w:w="0" w:type="dxa"/>
              <w:right w:w="0" w:type="dxa"/>
            </w:tcMar>
            <w:vAlign w:val="bottom"/>
          </w:tcPr>
          <w:p w14:paraId="6DE84B3E" w14:textId="77777777" w:rsidR="00F62CA9" w:rsidRDefault="00F62CA9">
            <w:pPr>
              <w:pStyle w:val="rightboxleftpaddingcellParagraph"/>
              <w:spacing w:line="220" w:lineRule="atLeast"/>
              <w:textAlignment w:val="auto"/>
              <w:rPr>
                <w:rStyle w:val="rightboxleftpaddingcell"/>
                <w:rFonts w:ascii="Arial" w:eastAsia="Arial" w:hAnsi="Arial" w:cs="Arial"/>
                <w:color w:val="242424"/>
                <w:sz w:val="20"/>
                <w:szCs w:val="20"/>
              </w:rPr>
            </w:pPr>
          </w:p>
        </w:tc>
        <w:tc>
          <w:tcPr>
            <w:tcW w:w="6880" w:type="dxa"/>
            <w:tcMar>
              <w:top w:w="700" w:type="dxa"/>
              <w:left w:w="0" w:type="dxa"/>
              <w:bottom w:w="500" w:type="dxa"/>
              <w:right w:w="0" w:type="dxa"/>
            </w:tcMar>
          </w:tcPr>
          <w:p w14:paraId="039B76FF" w14:textId="77777777" w:rsidR="00F62CA9" w:rsidRDefault="00F62CA9">
            <w:pPr>
              <w:pStyle w:val="documentskn-mll3name"/>
              <w:rPr>
                <w:rStyle w:val="span"/>
                <w:rFonts w:ascii="Arial" w:eastAsia="Arial" w:hAnsi="Arial" w:cs="Arial"/>
                <w:spacing w:val="4"/>
              </w:rPr>
            </w:pPr>
          </w:p>
        </w:tc>
        <w:tc>
          <w:tcPr>
            <w:tcW w:w="600" w:type="dxa"/>
            <w:tcMar>
              <w:top w:w="0" w:type="dxa"/>
              <w:left w:w="0" w:type="dxa"/>
              <w:bottom w:w="0" w:type="dxa"/>
              <w:right w:w="0" w:type="dxa"/>
            </w:tcMar>
            <w:vAlign w:val="bottom"/>
          </w:tcPr>
          <w:p w14:paraId="7E30D6A5" w14:textId="77777777" w:rsidR="00F62CA9" w:rsidRDefault="00F62CA9">
            <w:pPr>
              <w:pStyle w:val="rightboxrightpaddingcellParagraph"/>
              <w:spacing w:line="220" w:lineRule="atLeast"/>
              <w:textAlignment w:val="auto"/>
              <w:rPr>
                <w:rStyle w:val="rightboxrightpaddingcell"/>
                <w:rFonts w:ascii="Arial" w:eastAsia="Arial" w:hAnsi="Arial" w:cs="Arial"/>
                <w:color w:val="242424"/>
                <w:sz w:val="20"/>
                <w:szCs w:val="20"/>
              </w:rPr>
            </w:pPr>
          </w:p>
        </w:tc>
      </w:tr>
    </w:tbl>
    <w:p w14:paraId="3EE95986" w14:textId="77777777" w:rsidR="00CB783B" w:rsidRDefault="005D0901">
      <w:pPr>
        <w:spacing w:line="20" w:lineRule="auto"/>
        <w:rPr>
          <w:rFonts w:ascii="Arial" w:eastAsia="Arial" w:hAnsi="Arial" w:cs="Arial"/>
          <w:color w:val="242424"/>
          <w:sz w:val="20"/>
          <w:szCs w:val="20"/>
        </w:rPr>
      </w:pPr>
      <w:r>
        <w:rPr>
          <w:color w:val="FFFFFF"/>
          <w:sz w:val="2"/>
        </w:rPr>
        <w:t>.</w:t>
      </w:r>
    </w:p>
    <w:sectPr w:rsidR="00CB783B">
      <w:headerReference w:type="default" r:id="rId25"/>
      <w:footerReference w:type="default" r:id="rId26"/>
      <w:pgSz w:w="12240" w:h="15840"/>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9F26" w14:textId="77777777" w:rsidR="001008B7" w:rsidRDefault="001008B7">
      <w:pPr>
        <w:spacing w:line="240" w:lineRule="auto"/>
      </w:pPr>
      <w:r>
        <w:separator/>
      </w:r>
    </w:p>
  </w:endnote>
  <w:endnote w:type="continuationSeparator" w:id="0">
    <w:p w14:paraId="20CD3EF5" w14:textId="77777777" w:rsidR="001008B7" w:rsidRDefault="00100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D79D" w14:textId="77777777" w:rsidR="00CB783B" w:rsidRDefault="00CB78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FB9F3" w14:textId="77777777" w:rsidR="001008B7" w:rsidRDefault="001008B7">
      <w:pPr>
        <w:spacing w:line="240" w:lineRule="auto"/>
      </w:pPr>
      <w:r>
        <w:separator/>
      </w:r>
    </w:p>
  </w:footnote>
  <w:footnote w:type="continuationSeparator" w:id="0">
    <w:p w14:paraId="10FEE975" w14:textId="77777777" w:rsidR="001008B7" w:rsidRDefault="001008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FF9F" w14:textId="77777777" w:rsidR="00CB783B" w:rsidRDefault="005D0901">
    <w:pPr>
      <w:spacing w:line="20" w:lineRule="auto"/>
    </w:pPr>
    <w:r>
      <w:rPr>
        <w:rStyle w:val="documentskn-mll3cntc-field"/>
        <w:rFonts w:ascii="Arial" w:eastAsia="Arial" w:hAnsi="Arial" w:cs="Arial"/>
        <w:noProof/>
        <w:color w:val="FFFFFF"/>
        <w:sz w:val="20"/>
        <w:szCs w:val="20"/>
      </w:rPr>
      <w:drawing>
        <wp:anchor distT="0" distB="0" distL="114300" distR="114300" simplePos="0" relativeHeight="251658240" behindDoc="1" locked="0" layoutInCell="1" allowOverlap="1" wp14:anchorId="7A2D13CF" wp14:editId="2E5DEE5A">
          <wp:simplePos x="0" y="0"/>
          <wp:positionH relativeFrom="page">
            <wp:posOffset>0</wp:posOffset>
          </wp:positionH>
          <wp:positionV relativeFrom="page">
            <wp:posOffset>0</wp:posOffset>
          </wp:positionV>
          <wp:extent cx="2794635" cy="11089115"/>
          <wp:effectExtent l="0" t="0" r="0" b="0"/>
          <wp:wrapNone/>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1"/>
                  <a:stretch>
                    <a:fillRect/>
                  </a:stretch>
                </pic:blipFill>
                <pic:spPr>
                  <a:xfrm>
                    <a:off x="0" y="0"/>
                    <a:ext cx="2794635" cy="11089115"/>
                  </a:xfrm>
                  <a:prstGeom prst="rect">
                    <a:avLst/>
                  </a:prstGeom>
                </pic:spPr>
              </pic:pic>
            </a:graphicData>
          </a:graphic>
        </wp:anchor>
      </w:drawing>
    </w: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926EFEA">
      <w:start w:val="1"/>
      <w:numFmt w:val="bullet"/>
      <w:lvlText w:val=""/>
      <w:lvlJc w:val="left"/>
      <w:pPr>
        <w:ind w:left="720" w:hanging="360"/>
      </w:pPr>
      <w:rPr>
        <w:rFonts w:ascii="Symbol" w:hAnsi="Symbol"/>
        <w:position w:val="2"/>
      </w:rPr>
    </w:lvl>
    <w:lvl w:ilvl="1" w:tplc="6CA2ED34">
      <w:start w:val="1"/>
      <w:numFmt w:val="bullet"/>
      <w:lvlText w:val="o"/>
      <w:lvlJc w:val="left"/>
      <w:pPr>
        <w:tabs>
          <w:tab w:val="num" w:pos="1440"/>
        </w:tabs>
        <w:ind w:left="1440" w:hanging="360"/>
      </w:pPr>
      <w:rPr>
        <w:rFonts w:ascii="Courier New" w:hAnsi="Courier New"/>
      </w:rPr>
    </w:lvl>
    <w:lvl w:ilvl="2" w:tplc="8D00ADEE">
      <w:start w:val="1"/>
      <w:numFmt w:val="bullet"/>
      <w:lvlText w:val=""/>
      <w:lvlJc w:val="left"/>
      <w:pPr>
        <w:tabs>
          <w:tab w:val="num" w:pos="2160"/>
        </w:tabs>
        <w:ind w:left="2160" w:hanging="360"/>
      </w:pPr>
      <w:rPr>
        <w:rFonts w:ascii="Wingdings" w:hAnsi="Wingdings"/>
      </w:rPr>
    </w:lvl>
    <w:lvl w:ilvl="3" w:tplc="EF10B82C">
      <w:start w:val="1"/>
      <w:numFmt w:val="bullet"/>
      <w:lvlText w:val=""/>
      <w:lvlJc w:val="left"/>
      <w:pPr>
        <w:tabs>
          <w:tab w:val="num" w:pos="2880"/>
        </w:tabs>
        <w:ind w:left="2880" w:hanging="360"/>
      </w:pPr>
      <w:rPr>
        <w:rFonts w:ascii="Symbol" w:hAnsi="Symbol"/>
      </w:rPr>
    </w:lvl>
    <w:lvl w:ilvl="4" w:tplc="F0CC46CC">
      <w:start w:val="1"/>
      <w:numFmt w:val="bullet"/>
      <w:lvlText w:val="o"/>
      <w:lvlJc w:val="left"/>
      <w:pPr>
        <w:tabs>
          <w:tab w:val="num" w:pos="3600"/>
        </w:tabs>
        <w:ind w:left="3600" w:hanging="360"/>
      </w:pPr>
      <w:rPr>
        <w:rFonts w:ascii="Courier New" w:hAnsi="Courier New"/>
      </w:rPr>
    </w:lvl>
    <w:lvl w:ilvl="5" w:tplc="5508974E">
      <w:start w:val="1"/>
      <w:numFmt w:val="bullet"/>
      <w:lvlText w:val=""/>
      <w:lvlJc w:val="left"/>
      <w:pPr>
        <w:tabs>
          <w:tab w:val="num" w:pos="4320"/>
        </w:tabs>
        <w:ind w:left="4320" w:hanging="360"/>
      </w:pPr>
      <w:rPr>
        <w:rFonts w:ascii="Wingdings" w:hAnsi="Wingdings"/>
      </w:rPr>
    </w:lvl>
    <w:lvl w:ilvl="6" w:tplc="0088D678">
      <w:start w:val="1"/>
      <w:numFmt w:val="bullet"/>
      <w:lvlText w:val=""/>
      <w:lvlJc w:val="left"/>
      <w:pPr>
        <w:tabs>
          <w:tab w:val="num" w:pos="5040"/>
        </w:tabs>
        <w:ind w:left="5040" w:hanging="360"/>
      </w:pPr>
      <w:rPr>
        <w:rFonts w:ascii="Symbol" w:hAnsi="Symbol"/>
      </w:rPr>
    </w:lvl>
    <w:lvl w:ilvl="7" w:tplc="7A6ABCC4">
      <w:start w:val="1"/>
      <w:numFmt w:val="bullet"/>
      <w:lvlText w:val="o"/>
      <w:lvlJc w:val="left"/>
      <w:pPr>
        <w:tabs>
          <w:tab w:val="num" w:pos="5760"/>
        </w:tabs>
        <w:ind w:left="5760" w:hanging="360"/>
      </w:pPr>
      <w:rPr>
        <w:rFonts w:ascii="Courier New" w:hAnsi="Courier New"/>
      </w:rPr>
    </w:lvl>
    <w:lvl w:ilvl="8" w:tplc="581696C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8784992">
      <w:start w:val="1"/>
      <w:numFmt w:val="bullet"/>
      <w:lvlText w:val=""/>
      <w:lvlJc w:val="left"/>
      <w:pPr>
        <w:ind w:left="720" w:hanging="360"/>
      </w:pPr>
      <w:rPr>
        <w:rFonts w:ascii="Symbol" w:hAnsi="Symbol"/>
        <w:position w:val="2"/>
      </w:rPr>
    </w:lvl>
    <w:lvl w:ilvl="1" w:tplc="C062F700">
      <w:start w:val="1"/>
      <w:numFmt w:val="bullet"/>
      <w:lvlText w:val="o"/>
      <w:lvlJc w:val="left"/>
      <w:pPr>
        <w:tabs>
          <w:tab w:val="num" w:pos="1440"/>
        </w:tabs>
        <w:ind w:left="1440" w:hanging="360"/>
      </w:pPr>
      <w:rPr>
        <w:rFonts w:ascii="Courier New" w:hAnsi="Courier New"/>
      </w:rPr>
    </w:lvl>
    <w:lvl w:ilvl="2" w:tplc="657498E2">
      <w:start w:val="1"/>
      <w:numFmt w:val="bullet"/>
      <w:lvlText w:val=""/>
      <w:lvlJc w:val="left"/>
      <w:pPr>
        <w:tabs>
          <w:tab w:val="num" w:pos="2160"/>
        </w:tabs>
        <w:ind w:left="2160" w:hanging="360"/>
      </w:pPr>
      <w:rPr>
        <w:rFonts w:ascii="Wingdings" w:hAnsi="Wingdings"/>
      </w:rPr>
    </w:lvl>
    <w:lvl w:ilvl="3" w:tplc="94EED8C4">
      <w:start w:val="1"/>
      <w:numFmt w:val="bullet"/>
      <w:lvlText w:val=""/>
      <w:lvlJc w:val="left"/>
      <w:pPr>
        <w:tabs>
          <w:tab w:val="num" w:pos="2880"/>
        </w:tabs>
        <w:ind w:left="2880" w:hanging="360"/>
      </w:pPr>
      <w:rPr>
        <w:rFonts w:ascii="Symbol" w:hAnsi="Symbol"/>
      </w:rPr>
    </w:lvl>
    <w:lvl w:ilvl="4" w:tplc="6EF8818C">
      <w:start w:val="1"/>
      <w:numFmt w:val="bullet"/>
      <w:lvlText w:val="o"/>
      <w:lvlJc w:val="left"/>
      <w:pPr>
        <w:tabs>
          <w:tab w:val="num" w:pos="3600"/>
        </w:tabs>
        <w:ind w:left="3600" w:hanging="360"/>
      </w:pPr>
      <w:rPr>
        <w:rFonts w:ascii="Courier New" w:hAnsi="Courier New"/>
      </w:rPr>
    </w:lvl>
    <w:lvl w:ilvl="5" w:tplc="4ECC4CB8">
      <w:start w:val="1"/>
      <w:numFmt w:val="bullet"/>
      <w:lvlText w:val=""/>
      <w:lvlJc w:val="left"/>
      <w:pPr>
        <w:tabs>
          <w:tab w:val="num" w:pos="4320"/>
        </w:tabs>
        <w:ind w:left="4320" w:hanging="360"/>
      </w:pPr>
      <w:rPr>
        <w:rFonts w:ascii="Wingdings" w:hAnsi="Wingdings"/>
      </w:rPr>
    </w:lvl>
    <w:lvl w:ilvl="6" w:tplc="BDA88084">
      <w:start w:val="1"/>
      <w:numFmt w:val="bullet"/>
      <w:lvlText w:val=""/>
      <w:lvlJc w:val="left"/>
      <w:pPr>
        <w:tabs>
          <w:tab w:val="num" w:pos="5040"/>
        </w:tabs>
        <w:ind w:left="5040" w:hanging="360"/>
      </w:pPr>
      <w:rPr>
        <w:rFonts w:ascii="Symbol" w:hAnsi="Symbol"/>
      </w:rPr>
    </w:lvl>
    <w:lvl w:ilvl="7" w:tplc="B3368F64">
      <w:start w:val="1"/>
      <w:numFmt w:val="bullet"/>
      <w:lvlText w:val="o"/>
      <w:lvlJc w:val="left"/>
      <w:pPr>
        <w:tabs>
          <w:tab w:val="num" w:pos="5760"/>
        </w:tabs>
        <w:ind w:left="5760" w:hanging="360"/>
      </w:pPr>
      <w:rPr>
        <w:rFonts w:ascii="Courier New" w:hAnsi="Courier New"/>
      </w:rPr>
    </w:lvl>
    <w:lvl w:ilvl="8" w:tplc="5EA4575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FD094B2">
      <w:start w:val="1"/>
      <w:numFmt w:val="bullet"/>
      <w:lvlText w:val=""/>
      <w:lvlJc w:val="left"/>
      <w:pPr>
        <w:ind w:left="720" w:hanging="360"/>
      </w:pPr>
      <w:rPr>
        <w:rFonts w:ascii="Symbol" w:hAnsi="Symbol"/>
        <w:position w:val="2"/>
      </w:rPr>
    </w:lvl>
    <w:lvl w:ilvl="1" w:tplc="06822726">
      <w:start w:val="1"/>
      <w:numFmt w:val="bullet"/>
      <w:lvlText w:val="o"/>
      <w:lvlJc w:val="left"/>
      <w:pPr>
        <w:tabs>
          <w:tab w:val="num" w:pos="1440"/>
        </w:tabs>
        <w:ind w:left="1440" w:hanging="360"/>
      </w:pPr>
      <w:rPr>
        <w:rFonts w:ascii="Courier New" w:hAnsi="Courier New"/>
      </w:rPr>
    </w:lvl>
    <w:lvl w:ilvl="2" w:tplc="503EE976">
      <w:start w:val="1"/>
      <w:numFmt w:val="bullet"/>
      <w:lvlText w:val=""/>
      <w:lvlJc w:val="left"/>
      <w:pPr>
        <w:tabs>
          <w:tab w:val="num" w:pos="2160"/>
        </w:tabs>
        <w:ind w:left="2160" w:hanging="360"/>
      </w:pPr>
      <w:rPr>
        <w:rFonts w:ascii="Wingdings" w:hAnsi="Wingdings"/>
      </w:rPr>
    </w:lvl>
    <w:lvl w:ilvl="3" w:tplc="001EB7DC">
      <w:start w:val="1"/>
      <w:numFmt w:val="bullet"/>
      <w:lvlText w:val=""/>
      <w:lvlJc w:val="left"/>
      <w:pPr>
        <w:tabs>
          <w:tab w:val="num" w:pos="2880"/>
        </w:tabs>
        <w:ind w:left="2880" w:hanging="360"/>
      </w:pPr>
      <w:rPr>
        <w:rFonts w:ascii="Symbol" w:hAnsi="Symbol"/>
      </w:rPr>
    </w:lvl>
    <w:lvl w:ilvl="4" w:tplc="E80CBC0E">
      <w:start w:val="1"/>
      <w:numFmt w:val="bullet"/>
      <w:lvlText w:val="o"/>
      <w:lvlJc w:val="left"/>
      <w:pPr>
        <w:tabs>
          <w:tab w:val="num" w:pos="3600"/>
        </w:tabs>
        <w:ind w:left="3600" w:hanging="360"/>
      </w:pPr>
      <w:rPr>
        <w:rFonts w:ascii="Courier New" w:hAnsi="Courier New"/>
      </w:rPr>
    </w:lvl>
    <w:lvl w:ilvl="5" w:tplc="F1FC0832">
      <w:start w:val="1"/>
      <w:numFmt w:val="bullet"/>
      <w:lvlText w:val=""/>
      <w:lvlJc w:val="left"/>
      <w:pPr>
        <w:tabs>
          <w:tab w:val="num" w:pos="4320"/>
        </w:tabs>
        <w:ind w:left="4320" w:hanging="360"/>
      </w:pPr>
      <w:rPr>
        <w:rFonts w:ascii="Wingdings" w:hAnsi="Wingdings"/>
      </w:rPr>
    </w:lvl>
    <w:lvl w:ilvl="6" w:tplc="BA3AF4AE">
      <w:start w:val="1"/>
      <w:numFmt w:val="bullet"/>
      <w:lvlText w:val=""/>
      <w:lvlJc w:val="left"/>
      <w:pPr>
        <w:tabs>
          <w:tab w:val="num" w:pos="5040"/>
        </w:tabs>
        <w:ind w:left="5040" w:hanging="360"/>
      </w:pPr>
      <w:rPr>
        <w:rFonts w:ascii="Symbol" w:hAnsi="Symbol"/>
      </w:rPr>
    </w:lvl>
    <w:lvl w:ilvl="7" w:tplc="6B4E1D2C">
      <w:start w:val="1"/>
      <w:numFmt w:val="bullet"/>
      <w:lvlText w:val="o"/>
      <w:lvlJc w:val="left"/>
      <w:pPr>
        <w:tabs>
          <w:tab w:val="num" w:pos="5760"/>
        </w:tabs>
        <w:ind w:left="5760" w:hanging="360"/>
      </w:pPr>
      <w:rPr>
        <w:rFonts w:ascii="Courier New" w:hAnsi="Courier New"/>
      </w:rPr>
    </w:lvl>
    <w:lvl w:ilvl="8" w:tplc="6B446AB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CFCD67C">
      <w:start w:val="1"/>
      <w:numFmt w:val="bullet"/>
      <w:lvlText w:val=""/>
      <w:lvlJc w:val="left"/>
      <w:pPr>
        <w:ind w:left="720" w:hanging="360"/>
      </w:pPr>
      <w:rPr>
        <w:rFonts w:ascii="Symbol" w:hAnsi="Symbol"/>
        <w:position w:val="2"/>
      </w:rPr>
    </w:lvl>
    <w:lvl w:ilvl="1" w:tplc="F7D8E350">
      <w:start w:val="1"/>
      <w:numFmt w:val="bullet"/>
      <w:lvlText w:val="o"/>
      <w:lvlJc w:val="left"/>
      <w:pPr>
        <w:tabs>
          <w:tab w:val="num" w:pos="1440"/>
        </w:tabs>
        <w:ind w:left="1440" w:hanging="360"/>
      </w:pPr>
      <w:rPr>
        <w:rFonts w:ascii="Courier New" w:hAnsi="Courier New"/>
      </w:rPr>
    </w:lvl>
    <w:lvl w:ilvl="2" w:tplc="0CEAD0B2">
      <w:start w:val="1"/>
      <w:numFmt w:val="bullet"/>
      <w:lvlText w:val=""/>
      <w:lvlJc w:val="left"/>
      <w:pPr>
        <w:tabs>
          <w:tab w:val="num" w:pos="2160"/>
        </w:tabs>
        <w:ind w:left="2160" w:hanging="360"/>
      </w:pPr>
      <w:rPr>
        <w:rFonts w:ascii="Wingdings" w:hAnsi="Wingdings"/>
      </w:rPr>
    </w:lvl>
    <w:lvl w:ilvl="3" w:tplc="C000519A">
      <w:start w:val="1"/>
      <w:numFmt w:val="bullet"/>
      <w:lvlText w:val=""/>
      <w:lvlJc w:val="left"/>
      <w:pPr>
        <w:tabs>
          <w:tab w:val="num" w:pos="2880"/>
        </w:tabs>
        <w:ind w:left="2880" w:hanging="360"/>
      </w:pPr>
      <w:rPr>
        <w:rFonts w:ascii="Symbol" w:hAnsi="Symbol"/>
      </w:rPr>
    </w:lvl>
    <w:lvl w:ilvl="4" w:tplc="DC9E2888">
      <w:start w:val="1"/>
      <w:numFmt w:val="bullet"/>
      <w:lvlText w:val="o"/>
      <w:lvlJc w:val="left"/>
      <w:pPr>
        <w:tabs>
          <w:tab w:val="num" w:pos="3600"/>
        </w:tabs>
        <w:ind w:left="3600" w:hanging="360"/>
      </w:pPr>
      <w:rPr>
        <w:rFonts w:ascii="Courier New" w:hAnsi="Courier New"/>
      </w:rPr>
    </w:lvl>
    <w:lvl w:ilvl="5" w:tplc="2CD2ED34">
      <w:start w:val="1"/>
      <w:numFmt w:val="bullet"/>
      <w:lvlText w:val=""/>
      <w:lvlJc w:val="left"/>
      <w:pPr>
        <w:tabs>
          <w:tab w:val="num" w:pos="4320"/>
        </w:tabs>
        <w:ind w:left="4320" w:hanging="360"/>
      </w:pPr>
      <w:rPr>
        <w:rFonts w:ascii="Wingdings" w:hAnsi="Wingdings"/>
      </w:rPr>
    </w:lvl>
    <w:lvl w:ilvl="6" w:tplc="8E1EB770">
      <w:start w:val="1"/>
      <w:numFmt w:val="bullet"/>
      <w:lvlText w:val=""/>
      <w:lvlJc w:val="left"/>
      <w:pPr>
        <w:tabs>
          <w:tab w:val="num" w:pos="5040"/>
        </w:tabs>
        <w:ind w:left="5040" w:hanging="360"/>
      </w:pPr>
      <w:rPr>
        <w:rFonts w:ascii="Symbol" w:hAnsi="Symbol"/>
      </w:rPr>
    </w:lvl>
    <w:lvl w:ilvl="7" w:tplc="D818B43E">
      <w:start w:val="1"/>
      <w:numFmt w:val="bullet"/>
      <w:lvlText w:val="o"/>
      <w:lvlJc w:val="left"/>
      <w:pPr>
        <w:tabs>
          <w:tab w:val="num" w:pos="5760"/>
        </w:tabs>
        <w:ind w:left="5760" w:hanging="360"/>
      </w:pPr>
      <w:rPr>
        <w:rFonts w:ascii="Courier New" w:hAnsi="Courier New"/>
      </w:rPr>
    </w:lvl>
    <w:lvl w:ilvl="8" w:tplc="342AB4A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02AB71C">
      <w:start w:val="1"/>
      <w:numFmt w:val="bullet"/>
      <w:lvlText w:val=""/>
      <w:lvlJc w:val="left"/>
      <w:pPr>
        <w:ind w:left="720" w:hanging="360"/>
      </w:pPr>
      <w:rPr>
        <w:rFonts w:ascii="Symbol" w:hAnsi="Symbol"/>
        <w:position w:val="2"/>
      </w:rPr>
    </w:lvl>
    <w:lvl w:ilvl="1" w:tplc="4AB0AE82">
      <w:start w:val="1"/>
      <w:numFmt w:val="bullet"/>
      <w:lvlText w:val="o"/>
      <w:lvlJc w:val="left"/>
      <w:pPr>
        <w:tabs>
          <w:tab w:val="num" w:pos="1440"/>
        </w:tabs>
        <w:ind w:left="1440" w:hanging="360"/>
      </w:pPr>
      <w:rPr>
        <w:rFonts w:ascii="Courier New" w:hAnsi="Courier New"/>
      </w:rPr>
    </w:lvl>
    <w:lvl w:ilvl="2" w:tplc="3E98A0E2">
      <w:start w:val="1"/>
      <w:numFmt w:val="bullet"/>
      <w:lvlText w:val=""/>
      <w:lvlJc w:val="left"/>
      <w:pPr>
        <w:tabs>
          <w:tab w:val="num" w:pos="2160"/>
        </w:tabs>
        <w:ind w:left="2160" w:hanging="360"/>
      </w:pPr>
      <w:rPr>
        <w:rFonts w:ascii="Wingdings" w:hAnsi="Wingdings"/>
      </w:rPr>
    </w:lvl>
    <w:lvl w:ilvl="3" w:tplc="8710DD30">
      <w:start w:val="1"/>
      <w:numFmt w:val="bullet"/>
      <w:lvlText w:val=""/>
      <w:lvlJc w:val="left"/>
      <w:pPr>
        <w:tabs>
          <w:tab w:val="num" w:pos="2880"/>
        </w:tabs>
        <w:ind w:left="2880" w:hanging="360"/>
      </w:pPr>
      <w:rPr>
        <w:rFonts w:ascii="Symbol" w:hAnsi="Symbol"/>
      </w:rPr>
    </w:lvl>
    <w:lvl w:ilvl="4" w:tplc="35AED746">
      <w:start w:val="1"/>
      <w:numFmt w:val="bullet"/>
      <w:lvlText w:val="o"/>
      <w:lvlJc w:val="left"/>
      <w:pPr>
        <w:tabs>
          <w:tab w:val="num" w:pos="3600"/>
        </w:tabs>
        <w:ind w:left="3600" w:hanging="360"/>
      </w:pPr>
      <w:rPr>
        <w:rFonts w:ascii="Courier New" w:hAnsi="Courier New"/>
      </w:rPr>
    </w:lvl>
    <w:lvl w:ilvl="5" w:tplc="3F46D3A6">
      <w:start w:val="1"/>
      <w:numFmt w:val="bullet"/>
      <w:lvlText w:val=""/>
      <w:lvlJc w:val="left"/>
      <w:pPr>
        <w:tabs>
          <w:tab w:val="num" w:pos="4320"/>
        </w:tabs>
        <w:ind w:left="4320" w:hanging="360"/>
      </w:pPr>
      <w:rPr>
        <w:rFonts w:ascii="Wingdings" w:hAnsi="Wingdings"/>
      </w:rPr>
    </w:lvl>
    <w:lvl w:ilvl="6" w:tplc="32681DBC">
      <w:start w:val="1"/>
      <w:numFmt w:val="bullet"/>
      <w:lvlText w:val=""/>
      <w:lvlJc w:val="left"/>
      <w:pPr>
        <w:tabs>
          <w:tab w:val="num" w:pos="5040"/>
        </w:tabs>
        <w:ind w:left="5040" w:hanging="360"/>
      </w:pPr>
      <w:rPr>
        <w:rFonts w:ascii="Symbol" w:hAnsi="Symbol"/>
      </w:rPr>
    </w:lvl>
    <w:lvl w:ilvl="7" w:tplc="2B7EE658">
      <w:start w:val="1"/>
      <w:numFmt w:val="bullet"/>
      <w:lvlText w:val="o"/>
      <w:lvlJc w:val="left"/>
      <w:pPr>
        <w:tabs>
          <w:tab w:val="num" w:pos="5760"/>
        </w:tabs>
        <w:ind w:left="5760" w:hanging="360"/>
      </w:pPr>
      <w:rPr>
        <w:rFonts w:ascii="Courier New" w:hAnsi="Courier New"/>
      </w:rPr>
    </w:lvl>
    <w:lvl w:ilvl="8" w:tplc="8254415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6567A64">
      <w:start w:val="1"/>
      <w:numFmt w:val="bullet"/>
      <w:lvlText w:val=""/>
      <w:lvlJc w:val="left"/>
      <w:pPr>
        <w:ind w:left="720" w:hanging="360"/>
      </w:pPr>
      <w:rPr>
        <w:rFonts w:ascii="Symbol" w:hAnsi="Symbol"/>
        <w:position w:val="2"/>
      </w:rPr>
    </w:lvl>
    <w:lvl w:ilvl="1" w:tplc="DEBEAF7A">
      <w:start w:val="1"/>
      <w:numFmt w:val="bullet"/>
      <w:lvlText w:val="o"/>
      <w:lvlJc w:val="left"/>
      <w:pPr>
        <w:tabs>
          <w:tab w:val="num" w:pos="1440"/>
        </w:tabs>
        <w:ind w:left="1440" w:hanging="360"/>
      </w:pPr>
      <w:rPr>
        <w:rFonts w:ascii="Courier New" w:hAnsi="Courier New"/>
      </w:rPr>
    </w:lvl>
    <w:lvl w:ilvl="2" w:tplc="61268954">
      <w:start w:val="1"/>
      <w:numFmt w:val="bullet"/>
      <w:lvlText w:val=""/>
      <w:lvlJc w:val="left"/>
      <w:pPr>
        <w:tabs>
          <w:tab w:val="num" w:pos="2160"/>
        </w:tabs>
        <w:ind w:left="2160" w:hanging="360"/>
      </w:pPr>
      <w:rPr>
        <w:rFonts w:ascii="Wingdings" w:hAnsi="Wingdings"/>
      </w:rPr>
    </w:lvl>
    <w:lvl w:ilvl="3" w:tplc="E3D26DDE">
      <w:start w:val="1"/>
      <w:numFmt w:val="bullet"/>
      <w:lvlText w:val=""/>
      <w:lvlJc w:val="left"/>
      <w:pPr>
        <w:tabs>
          <w:tab w:val="num" w:pos="2880"/>
        </w:tabs>
        <w:ind w:left="2880" w:hanging="360"/>
      </w:pPr>
      <w:rPr>
        <w:rFonts w:ascii="Symbol" w:hAnsi="Symbol"/>
      </w:rPr>
    </w:lvl>
    <w:lvl w:ilvl="4" w:tplc="78388C22">
      <w:start w:val="1"/>
      <w:numFmt w:val="bullet"/>
      <w:lvlText w:val="o"/>
      <w:lvlJc w:val="left"/>
      <w:pPr>
        <w:tabs>
          <w:tab w:val="num" w:pos="3600"/>
        </w:tabs>
        <w:ind w:left="3600" w:hanging="360"/>
      </w:pPr>
      <w:rPr>
        <w:rFonts w:ascii="Courier New" w:hAnsi="Courier New"/>
      </w:rPr>
    </w:lvl>
    <w:lvl w:ilvl="5" w:tplc="8DD6AD06">
      <w:start w:val="1"/>
      <w:numFmt w:val="bullet"/>
      <w:lvlText w:val=""/>
      <w:lvlJc w:val="left"/>
      <w:pPr>
        <w:tabs>
          <w:tab w:val="num" w:pos="4320"/>
        </w:tabs>
        <w:ind w:left="4320" w:hanging="360"/>
      </w:pPr>
      <w:rPr>
        <w:rFonts w:ascii="Wingdings" w:hAnsi="Wingdings"/>
      </w:rPr>
    </w:lvl>
    <w:lvl w:ilvl="6" w:tplc="40A8DFA2">
      <w:start w:val="1"/>
      <w:numFmt w:val="bullet"/>
      <w:lvlText w:val=""/>
      <w:lvlJc w:val="left"/>
      <w:pPr>
        <w:tabs>
          <w:tab w:val="num" w:pos="5040"/>
        </w:tabs>
        <w:ind w:left="5040" w:hanging="360"/>
      </w:pPr>
      <w:rPr>
        <w:rFonts w:ascii="Symbol" w:hAnsi="Symbol"/>
      </w:rPr>
    </w:lvl>
    <w:lvl w:ilvl="7" w:tplc="E7704DAE">
      <w:start w:val="1"/>
      <w:numFmt w:val="bullet"/>
      <w:lvlText w:val="o"/>
      <w:lvlJc w:val="left"/>
      <w:pPr>
        <w:tabs>
          <w:tab w:val="num" w:pos="5760"/>
        </w:tabs>
        <w:ind w:left="5760" w:hanging="360"/>
      </w:pPr>
      <w:rPr>
        <w:rFonts w:ascii="Courier New" w:hAnsi="Courier New"/>
      </w:rPr>
    </w:lvl>
    <w:lvl w:ilvl="8" w:tplc="9552E77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D4428784">
      <w:start w:val="1"/>
      <w:numFmt w:val="bullet"/>
      <w:lvlText w:val=""/>
      <w:lvlJc w:val="left"/>
      <w:pPr>
        <w:ind w:left="720" w:hanging="360"/>
      </w:pPr>
      <w:rPr>
        <w:rFonts w:ascii="Symbol" w:hAnsi="Symbol"/>
        <w:position w:val="2"/>
      </w:rPr>
    </w:lvl>
    <w:lvl w:ilvl="1" w:tplc="34FC0B0C">
      <w:start w:val="1"/>
      <w:numFmt w:val="bullet"/>
      <w:lvlText w:val="o"/>
      <w:lvlJc w:val="left"/>
      <w:pPr>
        <w:tabs>
          <w:tab w:val="num" w:pos="1440"/>
        </w:tabs>
        <w:ind w:left="1440" w:hanging="360"/>
      </w:pPr>
      <w:rPr>
        <w:rFonts w:ascii="Courier New" w:hAnsi="Courier New"/>
      </w:rPr>
    </w:lvl>
    <w:lvl w:ilvl="2" w:tplc="49F249B2">
      <w:start w:val="1"/>
      <w:numFmt w:val="bullet"/>
      <w:lvlText w:val=""/>
      <w:lvlJc w:val="left"/>
      <w:pPr>
        <w:tabs>
          <w:tab w:val="num" w:pos="2160"/>
        </w:tabs>
        <w:ind w:left="2160" w:hanging="360"/>
      </w:pPr>
      <w:rPr>
        <w:rFonts w:ascii="Wingdings" w:hAnsi="Wingdings"/>
      </w:rPr>
    </w:lvl>
    <w:lvl w:ilvl="3" w:tplc="8FE85A5C">
      <w:start w:val="1"/>
      <w:numFmt w:val="bullet"/>
      <w:lvlText w:val=""/>
      <w:lvlJc w:val="left"/>
      <w:pPr>
        <w:tabs>
          <w:tab w:val="num" w:pos="2880"/>
        </w:tabs>
        <w:ind w:left="2880" w:hanging="360"/>
      </w:pPr>
      <w:rPr>
        <w:rFonts w:ascii="Symbol" w:hAnsi="Symbol"/>
      </w:rPr>
    </w:lvl>
    <w:lvl w:ilvl="4" w:tplc="07A00944">
      <w:start w:val="1"/>
      <w:numFmt w:val="bullet"/>
      <w:lvlText w:val="o"/>
      <w:lvlJc w:val="left"/>
      <w:pPr>
        <w:tabs>
          <w:tab w:val="num" w:pos="3600"/>
        </w:tabs>
        <w:ind w:left="3600" w:hanging="360"/>
      </w:pPr>
      <w:rPr>
        <w:rFonts w:ascii="Courier New" w:hAnsi="Courier New"/>
      </w:rPr>
    </w:lvl>
    <w:lvl w:ilvl="5" w:tplc="D51080AA">
      <w:start w:val="1"/>
      <w:numFmt w:val="bullet"/>
      <w:lvlText w:val=""/>
      <w:lvlJc w:val="left"/>
      <w:pPr>
        <w:tabs>
          <w:tab w:val="num" w:pos="4320"/>
        </w:tabs>
        <w:ind w:left="4320" w:hanging="360"/>
      </w:pPr>
      <w:rPr>
        <w:rFonts w:ascii="Wingdings" w:hAnsi="Wingdings"/>
      </w:rPr>
    </w:lvl>
    <w:lvl w:ilvl="6" w:tplc="930818A6">
      <w:start w:val="1"/>
      <w:numFmt w:val="bullet"/>
      <w:lvlText w:val=""/>
      <w:lvlJc w:val="left"/>
      <w:pPr>
        <w:tabs>
          <w:tab w:val="num" w:pos="5040"/>
        </w:tabs>
        <w:ind w:left="5040" w:hanging="360"/>
      </w:pPr>
      <w:rPr>
        <w:rFonts w:ascii="Symbol" w:hAnsi="Symbol"/>
      </w:rPr>
    </w:lvl>
    <w:lvl w:ilvl="7" w:tplc="FA10FA02">
      <w:start w:val="1"/>
      <w:numFmt w:val="bullet"/>
      <w:lvlText w:val="o"/>
      <w:lvlJc w:val="left"/>
      <w:pPr>
        <w:tabs>
          <w:tab w:val="num" w:pos="5760"/>
        </w:tabs>
        <w:ind w:left="5760" w:hanging="360"/>
      </w:pPr>
      <w:rPr>
        <w:rFonts w:ascii="Courier New" w:hAnsi="Courier New"/>
      </w:rPr>
    </w:lvl>
    <w:lvl w:ilvl="8" w:tplc="D91EF0B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AE92CB7A">
      <w:start w:val="1"/>
      <w:numFmt w:val="bullet"/>
      <w:lvlText w:val=""/>
      <w:lvlJc w:val="left"/>
      <w:pPr>
        <w:ind w:left="720" w:hanging="360"/>
      </w:pPr>
      <w:rPr>
        <w:rFonts w:ascii="Symbol" w:hAnsi="Symbol"/>
        <w:position w:val="2"/>
      </w:rPr>
    </w:lvl>
    <w:lvl w:ilvl="1" w:tplc="820EC29E">
      <w:start w:val="1"/>
      <w:numFmt w:val="bullet"/>
      <w:lvlText w:val="o"/>
      <w:lvlJc w:val="left"/>
      <w:pPr>
        <w:tabs>
          <w:tab w:val="num" w:pos="1440"/>
        </w:tabs>
        <w:ind w:left="1440" w:hanging="360"/>
      </w:pPr>
      <w:rPr>
        <w:rFonts w:ascii="Courier New" w:hAnsi="Courier New"/>
      </w:rPr>
    </w:lvl>
    <w:lvl w:ilvl="2" w:tplc="9CF26A98">
      <w:start w:val="1"/>
      <w:numFmt w:val="bullet"/>
      <w:lvlText w:val=""/>
      <w:lvlJc w:val="left"/>
      <w:pPr>
        <w:tabs>
          <w:tab w:val="num" w:pos="2160"/>
        </w:tabs>
        <w:ind w:left="2160" w:hanging="360"/>
      </w:pPr>
      <w:rPr>
        <w:rFonts w:ascii="Wingdings" w:hAnsi="Wingdings"/>
      </w:rPr>
    </w:lvl>
    <w:lvl w:ilvl="3" w:tplc="E9BA3BBA">
      <w:start w:val="1"/>
      <w:numFmt w:val="bullet"/>
      <w:lvlText w:val=""/>
      <w:lvlJc w:val="left"/>
      <w:pPr>
        <w:tabs>
          <w:tab w:val="num" w:pos="2880"/>
        </w:tabs>
        <w:ind w:left="2880" w:hanging="360"/>
      </w:pPr>
      <w:rPr>
        <w:rFonts w:ascii="Symbol" w:hAnsi="Symbol"/>
      </w:rPr>
    </w:lvl>
    <w:lvl w:ilvl="4" w:tplc="AD36723E">
      <w:start w:val="1"/>
      <w:numFmt w:val="bullet"/>
      <w:lvlText w:val="o"/>
      <w:lvlJc w:val="left"/>
      <w:pPr>
        <w:tabs>
          <w:tab w:val="num" w:pos="3600"/>
        </w:tabs>
        <w:ind w:left="3600" w:hanging="360"/>
      </w:pPr>
      <w:rPr>
        <w:rFonts w:ascii="Courier New" w:hAnsi="Courier New"/>
      </w:rPr>
    </w:lvl>
    <w:lvl w:ilvl="5" w:tplc="488A2D1A">
      <w:start w:val="1"/>
      <w:numFmt w:val="bullet"/>
      <w:lvlText w:val=""/>
      <w:lvlJc w:val="left"/>
      <w:pPr>
        <w:tabs>
          <w:tab w:val="num" w:pos="4320"/>
        </w:tabs>
        <w:ind w:left="4320" w:hanging="360"/>
      </w:pPr>
      <w:rPr>
        <w:rFonts w:ascii="Wingdings" w:hAnsi="Wingdings"/>
      </w:rPr>
    </w:lvl>
    <w:lvl w:ilvl="6" w:tplc="BC2C95EC">
      <w:start w:val="1"/>
      <w:numFmt w:val="bullet"/>
      <w:lvlText w:val=""/>
      <w:lvlJc w:val="left"/>
      <w:pPr>
        <w:tabs>
          <w:tab w:val="num" w:pos="5040"/>
        </w:tabs>
        <w:ind w:left="5040" w:hanging="360"/>
      </w:pPr>
      <w:rPr>
        <w:rFonts w:ascii="Symbol" w:hAnsi="Symbol"/>
      </w:rPr>
    </w:lvl>
    <w:lvl w:ilvl="7" w:tplc="FA068250">
      <w:start w:val="1"/>
      <w:numFmt w:val="bullet"/>
      <w:lvlText w:val="o"/>
      <w:lvlJc w:val="left"/>
      <w:pPr>
        <w:tabs>
          <w:tab w:val="num" w:pos="5760"/>
        </w:tabs>
        <w:ind w:left="5760" w:hanging="360"/>
      </w:pPr>
      <w:rPr>
        <w:rFonts w:ascii="Courier New" w:hAnsi="Courier New"/>
      </w:rPr>
    </w:lvl>
    <w:lvl w:ilvl="8" w:tplc="9C98E3BE">
      <w:start w:val="1"/>
      <w:numFmt w:val="bullet"/>
      <w:lvlText w:val=""/>
      <w:lvlJc w:val="left"/>
      <w:pPr>
        <w:tabs>
          <w:tab w:val="num" w:pos="6480"/>
        </w:tabs>
        <w:ind w:left="6480" w:hanging="360"/>
      </w:pPr>
      <w:rPr>
        <w:rFonts w:ascii="Wingdings" w:hAnsi="Wingdings"/>
      </w:rPr>
    </w:lvl>
  </w:abstractNum>
  <w:abstractNum w:abstractNumId="8" w15:restartNumberingAfterBreak="0">
    <w:nsid w:val="12284602"/>
    <w:multiLevelType w:val="hybridMultilevel"/>
    <w:tmpl w:val="E7EE2750"/>
    <w:lvl w:ilvl="0" w:tplc="19BED8E8">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370221">
    <w:abstractNumId w:val="0"/>
  </w:num>
  <w:num w:numId="2" w16cid:durableId="402066692">
    <w:abstractNumId w:val="1"/>
  </w:num>
  <w:num w:numId="3" w16cid:durableId="2020156197">
    <w:abstractNumId w:val="2"/>
  </w:num>
  <w:num w:numId="4" w16cid:durableId="1572304295">
    <w:abstractNumId w:val="3"/>
  </w:num>
  <w:num w:numId="5" w16cid:durableId="596058002">
    <w:abstractNumId w:val="4"/>
  </w:num>
  <w:num w:numId="6" w16cid:durableId="1341660931">
    <w:abstractNumId w:val="5"/>
  </w:num>
  <w:num w:numId="7" w16cid:durableId="1375079036">
    <w:abstractNumId w:val="6"/>
  </w:num>
  <w:num w:numId="8" w16cid:durableId="1763453922">
    <w:abstractNumId w:val="7"/>
  </w:num>
  <w:num w:numId="9" w16cid:durableId="1327711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783B"/>
    <w:rsid w:val="000105CB"/>
    <w:rsid w:val="00011F78"/>
    <w:rsid w:val="000157BA"/>
    <w:rsid w:val="0003271B"/>
    <w:rsid w:val="000368C6"/>
    <w:rsid w:val="0004282E"/>
    <w:rsid w:val="00046785"/>
    <w:rsid w:val="00046AAC"/>
    <w:rsid w:val="000603A7"/>
    <w:rsid w:val="00062832"/>
    <w:rsid w:val="00070724"/>
    <w:rsid w:val="00072935"/>
    <w:rsid w:val="000747DC"/>
    <w:rsid w:val="0008405F"/>
    <w:rsid w:val="00097E24"/>
    <w:rsid w:val="000B397C"/>
    <w:rsid w:val="000B604F"/>
    <w:rsid w:val="000B612E"/>
    <w:rsid w:val="000C1F7B"/>
    <w:rsid w:val="000D2AF3"/>
    <w:rsid w:val="000D334A"/>
    <w:rsid w:val="000E2637"/>
    <w:rsid w:val="000E73DC"/>
    <w:rsid w:val="001008B7"/>
    <w:rsid w:val="001139ED"/>
    <w:rsid w:val="00124FCC"/>
    <w:rsid w:val="00143E01"/>
    <w:rsid w:val="001974EF"/>
    <w:rsid w:val="001A729E"/>
    <w:rsid w:val="001B1F6F"/>
    <w:rsid w:val="001B23B0"/>
    <w:rsid w:val="001B2803"/>
    <w:rsid w:val="001B7EC7"/>
    <w:rsid w:val="001D192F"/>
    <w:rsid w:val="001E57B2"/>
    <w:rsid w:val="001F08D5"/>
    <w:rsid w:val="001F595F"/>
    <w:rsid w:val="002050FF"/>
    <w:rsid w:val="00206703"/>
    <w:rsid w:val="00232096"/>
    <w:rsid w:val="0023393F"/>
    <w:rsid w:val="00233CA6"/>
    <w:rsid w:val="0025235F"/>
    <w:rsid w:val="002546EA"/>
    <w:rsid w:val="00254F17"/>
    <w:rsid w:val="002936AF"/>
    <w:rsid w:val="002B0F51"/>
    <w:rsid w:val="002B26D0"/>
    <w:rsid w:val="002B315F"/>
    <w:rsid w:val="002C6290"/>
    <w:rsid w:val="002D2D6C"/>
    <w:rsid w:val="002D693F"/>
    <w:rsid w:val="002E2E8A"/>
    <w:rsid w:val="0031351F"/>
    <w:rsid w:val="00330334"/>
    <w:rsid w:val="00332412"/>
    <w:rsid w:val="00332EB0"/>
    <w:rsid w:val="00335C5C"/>
    <w:rsid w:val="00340DD7"/>
    <w:rsid w:val="00355CB7"/>
    <w:rsid w:val="00356850"/>
    <w:rsid w:val="00360619"/>
    <w:rsid w:val="003622E7"/>
    <w:rsid w:val="0036410E"/>
    <w:rsid w:val="00367002"/>
    <w:rsid w:val="00370F0E"/>
    <w:rsid w:val="003A3145"/>
    <w:rsid w:val="003B13A3"/>
    <w:rsid w:val="003C2F43"/>
    <w:rsid w:val="003C4F73"/>
    <w:rsid w:val="003D1882"/>
    <w:rsid w:val="00404F12"/>
    <w:rsid w:val="004128BC"/>
    <w:rsid w:val="004215AB"/>
    <w:rsid w:val="0042497B"/>
    <w:rsid w:val="0043127C"/>
    <w:rsid w:val="004331F9"/>
    <w:rsid w:val="004C6689"/>
    <w:rsid w:val="004C73F6"/>
    <w:rsid w:val="004E0714"/>
    <w:rsid w:val="004E0CFF"/>
    <w:rsid w:val="004F3FC1"/>
    <w:rsid w:val="0050484E"/>
    <w:rsid w:val="00512262"/>
    <w:rsid w:val="00530D70"/>
    <w:rsid w:val="00551D87"/>
    <w:rsid w:val="00565388"/>
    <w:rsid w:val="005B5101"/>
    <w:rsid w:val="005B51B1"/>
    <w:rsid w:val="005D0707"/>
    <w:rsid w:val="005D0901"/>
    <w:rsid w:val="005D44AC"/>
    <w:rsid w:val="005E7DA5"/>
    <w:rsid w:val="005F1057"/>
    <w:rsid w:val="005F638E"/>
    <w:rsid w:val="00610685"/>
    <w:rsid w:val="006154D3"/>
    <w:rsid w:val="00616438"/>
    <w:rsid w:val="00634087"/>
    <w:rsid w:val="006379D8"/>
    <w:rsid w:val="00642C1F"/>
    <w:rsid w:val="00660F23"/>
    <w:rsid w:val="00667077"/>
    <w:rsid w:val="00681CD6"/>
    <w:rsid w:val="0068265B"/>
    <w:rsid w:val="00682ECC"/>
    <w:rsid w:val="0069410B"/>
    <w:rsid w:val="006A5823"/>
    <w:rsid w:val="006A65C1"/>
    <w:rsid w:val="006A6802"/>
    <w:rsid w:val="006D6616"/>
    <w:rsid w:val="006D78AA"/>
    <w:rsid w:val="006E143A"/>
    <w:rsid w:val="006F5FE1"/>
    <w:rsid w:val="007030AA"/>
    <w:rsid w:val="00705538"/>
    <w:rsid w:val="00712EEB"/>
    <w:rsid w:val="00717960"/>
    <w:rsid w:val="00723103"/>
    <w:rsid w:val="00745FEC"/>
    <w:rsid w:val="007469DA"/>
    <w:rsid w:val="007531D9"/>
    <w:rsid w:val="00766FA0"/>
    <w:rsid w:val="007712CF"/>
    <w:rsid w:val="00776890"/>
    <w:rsid w:val="007A13F9"/>
    <w:rsid w:val="007B5D19"/>
    <w:rsid w:val="007D68E8"/>
    <w:rsid w:val="007E1FD4"/>
    <w:rsid w:val="00834C27"/>
    <w:rsid w:val="0085773E"/>
    <w:rsid w:val="008735A5"/>
    <w:rsid w:val="0087568E"/>
    <w:rsid w:val="00893029"/>
    <w:rsid w:val="008A244E"/>
    <w:rsid w:val="008B257B"/>
    <w:rsid w:val="008D05B9"/>
    <w:rsid w:val="008F21CC"/>
    <w:rsid w:val="008F5AFE"/>
    <w:rsid w:val="0090656E"/>
    <w:rsid w:val="00912405"/>
    <w:rsid w:val="00940CDF"/>
    <w:rsid w:val="00942870"/>
    <w:rsid w:val="009606E3"/>
    <w:rsid w:val="00983F36"/>
    <w:rsid w:val="00990F31"/>
    <w:rsid w:val="009A2E33"/>
    <w:rsid w:val="009D06D2"/>
    <w:rsid w:val="009D1DAF"/>
    <w:rsid w:val="009D1E29"/>
    <w:rsid w:val="009E15C4"/>
    <w:rsid w:val="009F10D7"/>
    <w:rsid w:val="009F2C06"/>
    <w:rsid w:val="009F66BC"/>
    <w:rsid w:val="00A07A11"/>
    <w:rsid w:val="00A10490"/>
    <w:rsid w:val="00A17CCD"/>
    <w:rsid w:val="00A3507D"/>
    <w:rsid w:val="00A372C1"/>
    <w:rsid w:val="00A41C85"/>
    <w:rsid w:val="00A44154"/>
    <w:rsid w:val="00A54244"/>
    <w:rsid w:val="00A57EAE"/>
    <w:rsid w:val="00A73F69"/>
    <w:rsid w:val="00AA4816"/>
    <w:rsid w:val="00AA798F"/>
    <w:rsid w:val="00AB388C"/>
    <w:rsid w:val="00AC3BBB"/>
    <w:rsid w:val="00AD5119"/>
    <w:rsid w:val="00AD5624"/>
    <w:rsid w:val="00AE5466"/>
    <w:rsid w:val="00AE5D48"/>
    <w:rsid w:val="00AF5094"/>
    <w:rsid w:val="00B0412C"/>
    <w:rsid w:val="00B05189"/>
    <w:rsid w:val="00B16127"/>
    <w:rsid w:val="00B17105"/>
    <w:rsid w:val="00B23845"/>
    <w:rsid w:val="00B35FAD"/>
    <w:rsid w:val="00B40464"/>
    <w:rsid w:val="00B42E84"/>
    <w:rsid w:val="00B45C00"/>
    <w:rsid w:val="00B701EF"/>
    <w:rsid w:val="00B957A4"/>
    <w:rsid w:val="00BA6006"/>
    <w:rsid w:val="00BB3BE9"/>
    <w:rsid w:val="00BD086B"/>
    <w:rsid w:val="00BD7FEA"/>
    <w:rsid w:val="00C002DF"/>
    <w:rsid w:val="00C03464"/>
    <w:rsid w:val="00C05259"/>
    <w:rsid w:val="00C07B70"/>
    <w:rsid w:val="00C07F3D"/>
    <w:rsid w:val="00C170F9"/>
    <w:rsid w:val="00C24521"/>
    <w:rsid w:val="00C36047"/>
    <w:rsid w:val="00C373FA"/>
    <w:rsid w:val="00C4584C"/>
    <w:rsid w:val="00C543B4"/>
    <w:rsid w:val="00C65CE5"/>
    <w:rsid w:val="00C67AF9"/>
    <w:rsid w:val="00C768DA"/>
    <w:rsid w:val="00C8012C"/>
    <w:rsid w:val="00CA09AC"/>
    <w:rsid w:val="00CB783B"/>
    <w:rsid w:val="00CD0E89"/>
    <w:rsid w:val="00CF29C9"/>
    <w:rsid w:val="00CF4AFC"/>
    <w:rsid w:val="00CF6182"/>
    <w:rsid w:val="00D01476"/>
    <w:rsid w:val="00D15ACF"/>
    <w:rsid w:val="00D16B49"/>
    <w:rsid w:val="00D23327"/>
    <w:rsid w:val="00D34FAF"/>
    <w:rsid w:val="00D42992"/>
    <w:rsid w:val="00D42DD9"/>
    <w:rsid w:val="00D45F31"/>
    <w:rsid w:val="00D50379"/>
    <w:rsid w:val="00D536C0"/>
    <w:rsid w:val="00D55AD5"/>
    <w:rsid w:val="00D638A6"/>
    <w:rsid w:val="00D81ECB"/>
    <w:rsid w:val="00D95F9A"/>
    <w:rsid w:val="00D978D4"/>
    <w:rsid w:val="00DA1D47"/>
    <w:rsid w:val="00DC3763"/>
    <w:rsid w:val="00DE01BE"/>
    <w:rsid w:val="00DE5067"/>
    <w:rsid w:val="00DF712E"/>
    <w:rsid w:val="00E11D33"/>
    <w:rsid w:val="00E50156"/>
    <w:rsid w:val="00E645A0"/>
    <w:rsid w:val="00E81E31"/>
    <w:rsid w:val="00E81FD7"/>
    <w:rsid w:val="00EB1225"/>
    <w:rsid w:val="00EB4FFA"/>
    <w:rsid w:val="00EB5B31"/>
    <w:rsid w:val="00EB727C"/>
    <w:rsid w:val="00EC7B1D"/>
    <w:rsid w:val="00ED0289"/>
    <w:rsid w:val="00ED7F8D"/>
    <w:rsid w:val="00EF02F2"/>
    <w:rsid w:val="00EF77D4"/>
    <w:rsid w:val="00EF79C9"/>
    <w:rsid w:val="00F11A0D"/>
    <w:rsid w:val="00F129F1"/>
    <w:rsid w:val="00F200EF"/>
    <w:rsid w:val="00F33F72"/>
    <w:rsid w:val="00F40043"/>
    <w:rsid w:val="00F62CA9"/>
    <w:rsid w:val="00F72E46"/>
    <w:rsid w:val="00F956E6"/>
    <w:rsid w:val="00FA73C4"/>
    <w:rsid w:val="00FB4316"/>
    <w:rsid w:val="00FC074C"/>
    <w:rsid w:val="00FD027A"/>
    <w:rsid w:val="00FE32D9"/>
    <w:rsid w:val="00FF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D5C6"/>
  <w15:docId w15:val="{71897BE8-A521-48F9-A814-D15338191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ocumentskn-mll3fontface">
    <w:name w:val="document_skn-mll3_fontface"/>
    <w:basedOn w:val="Normal"/>
    <w:rPr>
      <w:rFonts w:ascii="Arial" w:eastAsia="Arial" w:hAnsi="Arial" w:cs="Arial"/>
    </w:rPr>
  </w:style>
  <w:style w:type="character" w:customStyle="1" w:styleId="leftboxleftpaddingcell">
    <w:name w:val="leftboxleftpaddingcell"/>
    <w:basedOn w:val="DefaultParagraphFont"/>
  </w:style>
  <w:style w:type="character" w:customStyle="1" w:styleId="documentskn-mll3parentContainerleft-box">
    <w:name w:val="document_skn-mll3_parentContainer_left-box"/>
    <w:basedOn w:val="DefaultParagraphFont"/>
  </w:style>
  <w:style w:type="paragraph" w:customStyle="1" w:styleId="documentskn-mll3left-boxsectionnth-child1">
    <w:name w:val="document_skn-mll3_left-box_section_nth-child(1)"/>
    <w:basedOn w:val="Normal"/>
  </w:style>
  <w:style w:type="paragraph" w:customStyle="1" w:styleId="documentskn-mll3left-boxsectionnth-child1paragraph">
    <w:name w:val="document_skn-mll3_left-box_section_nth-child(1)_paragraph"/>
    <w:basedOn w:val="Normal"/>
  </w:style>
  <w:style w:type="paragraph" w:customStyle="1" w:styleId="div">
    <w:name w:val="div"/>
    <w:basedOn w:val="Normal"/>
  </w:style>
  <w:style w:type="character" w:customStyle="1" w:styleId="documentskn-mll3addressicon-svg">
    <w:name w:val="document_skn-mll3_address_icon-svg"/>
    <w:basedOn w:val="DefaultParagraphFont"/>
  </w:style>
  <w:style w:type="character" w:customStyle="1" w:styleId="documentskn-mll3cntc-field">
    <w:name w:val="document_skn-mll3_cntc-field"/>
    <w:basedOn w:val="DefaultParagraphFont"/>
  </w:style>
  <w:style w:type="character" w:customStyle="1" w:styleId="documentskn-mll3addressfield">
    <w:name w:val="document_skn-mll3_address_field"/>
    <w:basedOn w:val="DefaultParagraphFont"/>
  </w:style>
  <w:style w:type="character" w:customStyle="1" w:styleId="span">
    <w:name w:val="span"/>
    <w:basedOn w:val="DefaultParagraphFont"/>
    <w:rPr>
      <w:bdr w:val="none" w:sz="0" w:space="0" w:color="auto"/>
      <w:vertAlign w:val="baseline"/>
    </w:rPr>
  </w:style>
  <w:style w:type="table" w:customStyle="1" w:styleId="documentskn-mll3parentContainerleft-boxsinglecolumn">
    <w:name w:val="document_skn-mll3_parentContainer_left-box_singlecolumn"/>
    <w:basedOn w:val="TableNormal"/>
    <w:tblPr/>
  </w:style>
  <w:style w:type="paragraph" w:customStyle="1" w:styleId="sec-cntcsectionPadding">
    <w:name w:val="sec-cntc_sectionPadding"/>
    <w:basedOn w:val="Normal"/>
    <w:pPr>
      <w:spacing w:line="300" w:lineRule="atLeast"/>
    </w:pPr>
    <w:rPr>
      <w:sz w:val="4"/>
      <w:szCs w:val="4"/>
    </w:rPr>
  </w:style>
  <w:style w:type="paragraph" w:customStyle="1" w:styleId="left-boxsectionborder">
    <w:name w:val="left-box_sectionborder"/>
    <w:basedOn w:val="Normal"/>
    <w:pPr>
      <w:pBdr>
        <w:top w:val="single" w:sz="16" w:space="0" w:color="FFFFFF"/>
      </w:pBdr>
    </w:pPr>
  </w:style>
  <w:style w:type="character" w:customStyle="1" w:styleId="left-boxsectionborderCharacter">
    <w:name w:val="left-box_sectionborder Character"/>
    <w:basedOn w:val="DefaultParagraphFont"/>
  </w:style>
  <w:style w:type="paragraph" w:customStyle="1" w:styleId="documentskn-mll3left-boxheading">
    <w:name w:val="document_skn-mll3_left-box_heading"/>
    <w:basedOn w:val="Normal"/>
  </w:style>
  <w:style w:type="paragraph" w:customStyle="1" w:styleId="documentskn-mll3sectiontitle">
    <w:name w:val="document_skn-mll3_sectiontitle"/>
    <w:basedOn w:val="Normal"/>
    <w:pPr>
      <w:spacing w:line="300" w:lineRule="atLeast"/>
    </w:pPr>
    <w:rPr>
      <w:b/>
      <w:bCs/>
      <w:caps/>
      <w:spacing w:val="10"/>
    </w:rPr>
  </w:style>
  <w:style w:type="paragraph" w:customStyle="1" w:styleId="documentskn-mll3firstparagraph">
    <w:name w:val="document_skn-mll3_firstparagraph"/>
    <w:basedOn w:val="Normal"/>
  </w:style>
  <w:style w:type="paragraph" w:customStyle="1" w:styleId="documentskn-mll3parentContainerleft-boxsinglecolumnParagraph">
    <w:name w:val="document_skn-mll3_parentContainer_left-box_singlecolumn Paragraph"/>
    <w:basedOn w:val="Normal"/>
  </w:style>
  <w:style w:type="paragraph" w:customStyle="1" w:styleId="p">
    <w:name w:val="p"/>
    <w:basedOn w:val="Normal"/>
  </w:style>
  <w:style w:type="paragraph" w:customStyle="1" w:styleId="sectionPadding">
    <w:name w:val="sectionPadding"/>
    <w:basedOn w:val="Normal"/>
    <w:pPr>
      <w:spacing w:line="400" w:lineRule="atLeast"/>
    </w:pPr>
    <w:rPr>
      <w:sz w:val="10"/>
      <w:szCs w:val="10"/>
    </w:rPr>
  </w:style>
  <w:style w:type="character" w:customStyle="1" w:styleId="singlecolumnspanpaddedlinenth-child1">
    <w:name w:val="singlecolumn_span_paddedline_nth-child(1)"/>
    <w:basedOn w:val="DefaultParagraphFont"/>
  </w:style>
  <w:style w:type="character" w:customStyle="1" w:styleId="em">
    <w:name w:val="em"/>
    <w:basedOn w:val="DefaultParagraphFont"/>
    <w:rPr>
      <w:bdr w:val="none" w:sz="0" w:space="0" w:color="auto"/>
      <w:vertAlign w:val="baseline"/>
    </w:rPr>
  </w:style>
  <w:style w:type="character" w:customStyle="1" w:styleId="sectionPaddingCharacter">
    <w:name w:val="sectionPadding Character"/>
    <w:basedOn w:val="DefaultParagraphFont"/>
    <w:rPr>
      <w:sz w:val="10"/>
      <w:szCs w:val="10"/>
    </w:rPr>
  </w:style>
  <w:style w:type="character" w:customStyle="1" w:styleId="rightboxleftpaddingcell">
    <w:name w:val="rightboxleftpaddingcell"/>
    <w:basedOn w:val="DefaultParagraphFont"/>
  </w:style>
  <w:style w:type="paragraph" w:customStyle="1" w:styleId="rightboxleftpaddingcellParagraph">
    <w:name w:val="rightboxleftpaddingcell Paragraph"/>
    <w:basedOn w:val="Normal"/>
  </w:style>
  <w:style w:type="character" w:customStyle="1" w:styleId="documentskn-mll3right-box">
    <w:name w:val="document_skn-mll3_right-box"/>
    <w:basedOn w:val="DefaultParagraphFont"/>
    <w:rPr>
      <w:color w:val="000000"/>
      <w:spacing w:val="4"/>
    </w:rPr>
  </w:style>
  <w:style w:type="paragraph" w:customStyle="1" w:styleId="documentskn-mll3right-boxsectionnth-child1">
    <w:name w:val="document_skn-mll3_right-box_section_nth-child(1)"/>
    <w:basedOn w:val="Normal"/>
  </w:style>
  <w:style w:type="paragraph" w:customStyle="1" w:styleId="documentskn-mll3name">
    <w:name w:val="document_skn-mll3_name"/>
    <w:basedOn w:val="Normal"/>
    <w:pPr>
      <w:spacing w:line="740" w:lineRule="atLeast"/>
    </w:pPr>
    <w:rPr>
      <w:b/>
      <w:bCs/>
      <w:color w:val="00A4C1"/>
      <w:sz w:val="72"/>
      <w:szCs w:val="72"/>
    </w:rPr>
  </w:style>
  <w:style w:type="paragraph" w:customStyle="1" w:styleId="gap-btn-hidden">
    <w:name w:val="gap-btn-hidden"/>
    <w:basedOn w:val="Normal"/>
    <w:pPr>
      <w:spacing w:line="600" w:lineRule="atLeast"/>
    </w:pPr>
    <w:rPr>
      <w:sz w:val="60"/>
      <w:szCs w:val="60"/>
    </w:rPr>
  </w:style>
  <w:style w:type="paragraph" w:customStyle="1" w:styleId="documentskn-mll3right-boxsection">
    <w:name w:val="document_skn-mll3_right-box_section"/>
    <w:basedOn w:val="Normal"/>
  </w:style>
  <w:style w:type="paragraph" w:customStyle="1" w:styleId="right-boxsectionborder">
    <w:name w:val="right-box_sectionborder"/>
    <w:basedOn w:val="Normal"/>
    <w:pPr>
      <w:pBdr>
        <w:top w:val="single" w:sz="8" w:space="0" w:color="00A4C1"/>
      </w:pBdr>
    </w:pPr>
  </w:style>
  <w:style w:type="paragraph" w:customStyle="1" w:styleId="documentskn-mll3heading">
    <w:name w:val="document_skn-mll3_heading"/>
    <w:basedOn w:val="Normal"/>
    <w:pPr>
      <w:spacing w:line="300" w:lineRule="atLeast"/>
    </w:pPr>
  </w:style>
  <w:style w:type="paragraph" w:customStyle="1" w:styleId="documentskn-mll3parentContainerright-boxsinglecolumn">
    <w:name w:val="document_skn-mll3_parentContainer_right-box_singlecolumn"/>
    <w:basedOn w:val="Normal"/>
  </w:style>
  <w:style w:type="character" w:customStyle="1" w:styleId="documentskn-mll3txtBold">
    <w:name w:val="document_skn-mll3_txtBold"/>
    <w:basedOn w:val="DefaultParagraphFont"/>
    <w:rPr>
      <w:b/>
      <w:bCs/>
    </w:rPr>
  </w:style>
  <w:style w:type="paragraph" w:customStyle="1" w:styleId="divdocumentulli">
    <w:name w:val="div_document_ul_li"/>
    <w:basedOn w:val="Normal"/>
  </w:style>
  <w:style w:type="paragraph" w:customStyle="1" w:styleId="documentskn-mll3paragraph">
    <w:name w:val="document_skn-mll3_paragraph"/>
    <w:basedOn w:val="Normal"/>
    <w:pPr>
      <w:pBdr>
        <w:top w:val="none" w:sz="0" w:space="15" w:color="auto"/>
      </w:pBdr>
    </w:pPr>
  </w:style>
  <w:style w:type="paragraph" w:customStyle="1" w:styleId="documentskn-mll3dispBlock">
    <w:name w:val="document_skn-mll3_dispBlock"/>
    <w:basedOn w:val="Normal"/>
  </w:style>
  <w:style w:type="character" w:customStyle="1" w:styleId="Strong1">
    <w:name w:val="Strong1"/>
    <w:basedOn w:val="DefaultParagraphFont"/>
    <w:rPr>
      <w:bdr w:val="none" w:sz="0" w:space="0" w:color="auto"/>
      <w:vertAlign w:val="baseline"/>
    </w:rPr>
  </w:style>
  <w:style w:type="character" w:customStyle="1" w:styleId="rightboxrightpaddingcell">
    <w:name w:val="rightboxrightpaddingcell"/>
    <w:basedOn w:val="DefaultParagraphFont"/>
  </w:style>
  <w:style w:type="paragraph" w:customStyle="1" w:styleId="rightboxrightpaddingcellParagraph">
    <w:name w:val="rightboxrightpaddingcell Paragraph"/>
    <w:basedOn w:val="Normal"/>
  </w:style>
  <w:style w:type="table" w:customStyle="1" w:styleId="documentskn-mll3parentContainer">
    <w:name w:val="document_skn-mll3_parentContainer"/>
    <w:basedOn w:val="TableNormal"/>
    <w:tblPr/>
  </w:style>
  <w:style w:type="character" w:styleId="Hyperlink">
    <w:name w:val="Hyperlink"/>
    <w:basedOn w:val="DefaultParagraphFont"/>
    <w:uiPriority w:val="99"/>
    <w:unhideWhenUsed/>
    <w:rsid w:val="00360619"/>
    <w:rPr>
      <w:color w:val="0000FF" w:themeColor="hyperlink"/>
      <w:u w:val="single"/>
    </w:rPr>
  </w:style>
  <w:style w:type="character" w:styleId="UnresolvedMention">
    <w:name w:val="Unresolved Mention"/>
    <w:basedOn w:val="DefaultParagraphFont"/>
    <w:uiPriority w:val="99"/>
    <w:semiHidden/>
    <w:unhideWhenUsed/>
    <w:rsid w:val="00360619"/>
    <w:rPr>
      <w:color w:val="605E5C"/>
      <w:shd w:val="clear" w:color="auto" w:fill="E1DFDD"/>
    </w:rPr>
  </w:style>
  <w:style w:type="paragraph" w:styleId="ListParagraph">
    <w:name w:val="List Paragraph"/>
    <w:basedOn w:val="Normal"/>
    <w:uiPriority w:val="34"/>
    <w:qFormat/>
    <w:rsid w:val="00360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7975">
      <w:bodyDiv w:val="1"/>
      <w:marLeft w:val="0"/>
      <w:marRight w:val="0"/>
      <w:marTop w:val="0"/>
      <w:marBottom w:val="0"/>
      <w:divBdr>
        <w:top w:val="none" w:sz="0" w:space="0" w:color="auto"/>
        <w:left w:val="none" w:sz="0" w:space="0" w:color="auto"/>
        <w:bottom w:val="none" w:sz="0" w:space="0" w:color="auto"/>
        <w:right w:val="none" w:sz="0" w:space="0" w:color="auto"/>
      </w:divBdr>
    </w:div>
    <w:div w:id="52168103">
      <w:bodyDiv w:val="1"/>
      <w:marLeft w:val="0"/>
      <w:marRight w:val="0"/>
      <w:marTop w:val="0"/>
      <w:marBottom w:val="0"/>
      <w:divBdr>
        <w:top w:val="none" w:sz="0" w:space="0" w:color="auto"/>
        <w:left w:val="none" w:sz="0" w:space="0" w:color="auto"/>
        <w:bottom w:val="none" w:sz="0" w:space="0" w:color="auto"/>
        <w:right w:val="none" w:sz="0" w:space="0" w:color="auto"/>
      </w:divBdr>
    </w:div>
    <w:div w:id="122426690">
      <w:bodyDiv w:val="1"/>
      <w:marLeft w:val="0"/>
      <w:marRight w:val="0"/>
      <w:marTop w:val="0"/>
      <w:marBottom w:val="0"/>
      <w:divBdr>
        <w:top w:val="none" w:sz="0" w:space="0" w:color="auto"/>
        <w:left w:val="none" w:sz="0" w:space="0" w:color="auto"/>
        <w:bottom w:val="none" w:sz="0" w:space="0" w:color="auto"/>
        <w:right w:val="none" w:sz="0" w:space="0" w:color="auto"/>
      </w:divBdr>
    </w:div>
    <w:div w:id="461537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lympus1.mygreatlearning.com/certificate/JIGEPWXF" TargetMode="External"/><Relationship Id="rId18" Type="http://schemas.openxmlformats.org/officeDocument/2006/relationships/hyperlink" Target="https://github.com/mouradabidi345/Replacing_While_Loops_With_Snowflake_CTE_Recursive_CTE"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credential.net/19c63f46-5656-40f7-b024-3fccf5b2d5d8" TargetMode="External"/><Relationship Id="rId7" Type="http://schemas.openxmlformats.org/officeDocument/2006/relationships/image" Target="media/image1.png"/><Relationship Id="rId12" Type="http://schemas.openxmlformats.org/officeDocument/2006/relationships/hyperlink" Target="https://www.credly.com/earner/earned/badge/66dd923d-4500-480d-be75-5402d54d7c32" TargetMode="External"/><Relationship Id="rId17" Type="http://schemas.openxmlformats.org/officeDocument/2006/relationships/hyperlink" Target="https://github.com/mouradabidi345/Role_of_Security_Python"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mouradabidi345/Databricks_Python_Pyspark_RESTAPI_Snowflake_Extraction_Load/blob/main/Main_Code.py" TargetMode="External"/><Relationship Id="rId20" Type="http://schemas.openxmlformats.org/officeDocument/2006/relationships/hyperlink" Target="https://olympus1.mygreatlearning.com/certificate/JIGEPWX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mouradabidi345/dbt_Alternative_Interface.git" TargetMode="External"/><Relationship Id="rId5" Type="http://schemas.openxmlformats.org/officeDocument/2006/relationships/footnotes" Target="footnotes.xml"/><Relationship Id="rId15" Type="http://schemas.openxmlformats.org/officeDocument/2006/relationships/hyperlink" Target="https://github.com/mouradabidi345/DiffToolApplication.git" TargetMode="External"/><Relationship Id="rId23" Type="http://schemas.openxmlformats.org/officeDocument/2006/relationships/hyperlink" Target="https://github.com/mouradabidi345/Fivetran_Application_Alternative.git"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credly.com/earner/earned/badge/66dd923d-4500-480d-be75-5402d54d7c3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redential.net/19c63f46-5656-40f7-b024-3fccf5b2d5d8" TargetMode="External"/><Relationship Id="rId22" Type="http://schemas.openxmlformats.org/officeDocument/2006/relationships/hyperlink" Target="https://github.com/mouradabidi345/Transformation_Of_API_Data_To_An-Azure_Function.gi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630</TotalTime>
  <Pages>5</Pages>
  <Words>2219</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Mourad Abidi</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Mourad Abidi</dc:title>
  <cp:lastModifiedBy>Mourad Abidi</cp:lastModifiedBy>
  <cp:revision>235</cp:revision>
  <dcterms:created xsi:type="dcterms:W3CDTF">2023-12-16T16:38:00Z</dcterms:created>
  <dcterms:modified xsi:type="dcterms:W3CDTF">2026-02-18T14:20:00Z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a4016dd6-d785-4f68-8350-903263d12c4f</vt:lpwstr>
  </property>
  <property fmtid="{D5CDD505-2E9C-101B-9397-08002B2CF9AE}" pid="3" name="x1ye=0">
    <vt:lpwstr>eH4AAB+LCAAAAAAABAAcmsWyq1oURT+IBm5N3N0CPdzd+fp37uumUgls1ppzjEp4hkIQhIUgmIUIBmZElIMpVMQZmmQFhMYbmXfl2tgC9BM4Ib60n1vArbm7QQGp+xqcNVGVrXhe3/DzbhoVYQsVpgKDPXzzzpDg0jB1r2+/Wvg6cr7x4nSGwhhcd72lohkMUJl79jyyH4sPfga6Y9jhF19NFKmz4R+upg55YYK4rX7hctF61+rtS7XunyecwDj</vt:lpwstr>
  </property>
  <property fmtid="{D5CDD505-2E9C-101B-9397-08002B2CF9AE}" pid="4" name="x1ye=1">
    <vt:lpwstr>6g4DQXnshkmn3t8zQVRBnpXGrInIXKe5n1IqxP2OE0+nePVRjmtN0MULEgrxcfrIYlE3pTn3BDEjmgUva2bFGgkRFbHwDu0it/guDnnzUSQn3CKjFhx2j5Ze/yhfXLJhhn9xruhJqOXlM7yTDxI/pcvmxKMMvq/gY4SZycRo1H5NzYOZGhmR2Y/oQhAMfSamQVL+qeyvsq2o8xUvwZpxz9MxE5MHzRogZj09aEAntXNyaneHKXzFt8jtuKr32ER</vt:lpwstr>
  </property>
  <property fmtid="{D5CDD505-2E9C-101B-9397-08002B2CF9AE}" pid="5" name="x1ye=10">
    <vt:lpwstr>z++9AHNR2kE0U6vu5C+LJrkxa/Vmp2G4ofucFjHqibGU/N2NuNA98CxQ/rDQC5aLVxFKoFDIEtZrJwLUdCXfsKOLxzcEY+7lfpxJg/ndzjyuk+t1cTMVl9C6rRCNLgKvIpHF1bebR2JZmxuqqh73Vqu0aIumOOAm+b45CS+ryXNMnlHItDsYRQBhjNk2nBG0bd7g4HWEioQ7jCcltNg5/0BA9kp/Fj4sed5zQ0vRXpH0yYfc5nsiHCdT6HXDAYr</vt:lpwstr>
  </property>
  <property fmtid="{D5CDD505-2E9C-101B-9397-08002B2CF9AE}" pid="6" name="x1ye=100">
    <vt:lpwstr>5SK0lDeY3d8gSkZJsbL+NBeFBKPiN14xz+HSVyp7zZazC4gmjKvTrkyoENNHeD2+mAVh0rWk6b0ueMTNbnEcTr5Bnw86R445GyHy67GzSNGpeMQQokawVb6Tek8K5AnkRX1zBkqQWxamYYhmUURtM0lCOIBjfeJBHnQDaR42BfycmW1VihQB/iz4zmT9OMSiBFsWvij18nizSqmGP2PnEBaDxVh0aGh0p9J6f1gaTtCr+bD7SHBcBRnTQKfTyYW</vt:lpwstr>
  </property>
  <property fmtid="{D5CDD505-2E9C-101B-9397-08002B2CF9AE}" pid="7" name="x1ye=101">
    <vt:lpwstr>NyREbMaeQrYxxw6Mcy5tCKdsSLKu4zZZB9st5Qg3uPCCQNUuLCgXgK1MVHVQqf6S20z4xHz2iAGNfrz5V98rIF13Ko5hrEGjQDTIh5ngc8xXetfrg4d3rWu1O6ndkya5vyQoOV/2mXxbcDjS7GJQY1WNmIVsldfUYXO7nym+24aX9OZqjzqV3aOlsmmCJ6BSCfZEZcEGFnLEB4Pbe4mP1ElufL1lnmFe6Dx09ZJHuBdMfJkZo8pssRMw5ZYj5dO</vt:lpwstr>
  </property>
  <property fmtid="{D5CDD505-2E9C-101B-9397-08002B2CF9AE}" pid="8" name="x1ye=102">
    <vt:lpwstr>76/qYWMpEM+bzfHToZayNpmyEQhEziODBbIDLO1Edmm+CtvhzPyBq6Pyojys90QCeI4AxoQd67BkyQCSrGDACWX0imPqib5B5Oio+2QfiYLDd50iQvDCH6c1qzSG7kSxpdvPcJqn7hL1ji815IyLQmO9lI+EvnZikSelhkn2wb/mLkZc+25vl3evV0rkgtyLuiNmK6f+ykqxNJ2hqfpOj7PsxdcmABN4qvkWjDsVNmJBommQ0YL6JOQY/ltX+nc</vt:lpwstr>
  </property>
  <property fmtid="{D5CDD505-2E9C-101B-9397-08002B2CF9AE}" pid="9" name="x1ye=103">
    <vt:lpwstr>EsXmRUqcdJmbtdqxpJ3ol5ukRwAoEasTbmSAqzFvd2QErCdFJJZ+w/i61CEjLmjXq3ZZF9boV3aEl9MN0jvb+HhrEZKdyV6fnajxhapxjeapw9YDTT3Hg2lm/OOBczWAj9x/Glr69YfzP+ADAOUaRVJsUDl9DOcqEw6QI0ymtOA3fKA84gXafPYnWKz05EiBeakdufIXdyuh2jvS9erbZ8W4sgKB15qywAZ6wytlM1GU/jA8e88nr3/TQVHo8+N</vt:lpwstr>
  </property>
  <property fmtid="{D5CDD505-2E9C-101B-9397-08002B2CF9AE}" pid="10" name="x1ye=104">
    <vt:lpwstr>SD/aCM29lZaD/xvnzmFWF1NCOM4d/aXhwSoCXSJOUz9l6oulj7Or3Jn7NL+wD1Dyu5rn0a8QJUFvtJ9Wzen7wwULdjUycVj9MIRZOT4uTA0jxtGpwuUpsWs2zEMbDXrGQHHWiL09H4Zo0+cN9B80aygW//Xh6UvY92T14U13dHnKzDmO3ex6EzlscTUdt7uNUqb3iHSlw2o0z327MorvWK+dT9ilIXYncUDZJzmswvnBhRH3sjgWv/b6+3UYS8J</vt:lpwstr>
  </property>
  <property fmtid="{D5CDD505-2E9C-101B-9397-08002B2CF9AE}" pid="11" name="x1ye=105">
    <vt:lpwstr>PcH9jOhAd0v6M0FuJ2DFk8nUbxBM7nGoBLc3r2kLttCho3rPZ140x+XgLZIUAKHy6CZGSwwEY1nzZ1wwcKLpAxg0tdpfiganjmAJuAs2S04ubZhzmYbOxO5P/ePA+TYcj/XzbCJ6cLQ30LxuDpaLXbojvRSUtd/tL98bYuTYqfjeIXUSNztCZtAIztxy9N+pEhaF0l37fzHqFDFoRh+t4XHwa+MfvaVkqixJUTg5723FgPYt4yDkSF/E1frUqCF</vt:lpwstr>
  </property>
  <property fmtid="{D5CDD505-2E9C-101B-9397-08002B2CF9AE}" pid="12" name="x1ye=106">
    <vt:lpwstr>UFFwPJ1Osdm8w1OdWexy0y2Rq2rZzlKOXx/MxjeVmqiKfPwYiVYu4aNFP8oQkYaVrjL6tqJMcjCjMB/vn29jLojF7V/vriFNRsINjRaR8O0d+GqutUPJZkKDufh5pq0bIZ+f45XnMzmiuK/FCYm/MK0miPSS7VpSZfRu3D9XyAbtYJJrxUaQzWd3cCsMflj2XzG1lGDyZTEPIgvQfWfKnOt9qPUjMVTuhLGLF9L+mk6FFmNsZnkCXQRaO3cEuBX</vt:lpwstr>
  </property>
  <property fmtid="{D5CDD505-2E9C-101B-9397-08002B2CF9AE}" pid="13" name="x1ye=107">
    <vt:lpwstr>gK0pel4T8h14plNcMRNhyYnkJhSQzJBN2JJcZoJ4sYqMZq1H31O8/Rg+rc5iCr1H4CxbctUkZnoXN4Ua5GtIwjBvP4BJlZtHYMqf0Uf37ndo+xmwYHCxBxXxixc3deJ9AaVLS30BkRHSd/vuAxYf+hG5mmh78s7N2rpxzTc8MUSFrzoivKfj4U0K67P3s4SY82NV3qStMrYUR++wU8tfldiufLdESw3YcSuhDJ3AuZwaHN7pzBfYyz3y/KGT30U</vt:lpwstr>
  </property>
  <property fmtid="{D5CDD505-2E9C-101B-9397-08002B2CF9AE}" pid="14" name="x1ye=108">
    <vt:lpwstr>gdEQpQR5MIldHFMP7pRu9c7DRgji7H6BKMXfznTiICsWBJQ75v7lZypsIZJBhb3a4A8cOAxkzWY4Ag4/J50bogw1Y5czZRd2R+8VjuFtgTTC2JktlAPgQpl4TGu7FQ8yCbQiH8A9Em+1cgE9BetDfHv9dbxvIug4E3D1F+64tNqa9tqmmtvcJH0sGjNDIhO5/VFakFvaxR9pt6UFLPqm6InUQr9xl3mBIp0Zl9EPO7EsPjKyaD6oBn0beUhbXbr</vt:lpwstr>
  </property>
  <property fmtid="{D5CDD505-2E9C-101B-9397-08002B2CF9AE}" pid="15" name="x1ye=109">
    <vt:lpwstr>rkTyP2aS43rbgX2dQtW6tNYooTXY2C0jIId281jio91kP5pBAlVtKtxOISrqPOHoKCPaMWmxRMpVKvGxln9L0274dfqJHYjZZ9PKHmOKqgz9lny6+gy8B0lMzZByEcMTG+3n6qEhtXVzamwn7i1c+3rVK8o7985D1ZjYUhIuRhupBt1P5g/HCNfQXipCWOBRNiJIQJf5oOOAZRP8Ct9pdI9LQuBd1Zyzyqv79Xp1NhQM9JrGVNpq/snbZ6cIUoh</vt:lpwstr>
  </property>
  <property fmtid="{D5CDD505-2E9C-101B-9397-08002B2CF9AE}" pid="16" name="x1ye=11">
    <vt:lpwstr>Y+044m/lWc56l0KVQwG19/ENddTyFwLxKTTB1k2SqjMVsYw6onq/MizA64xZZDJkX74mL8fwmSoX1DU+lupP6wArnD51C2y6S1eabjEUaMqe+UULThAFTKAgZTBpbnp65yrbekrHH94q5jO7tOgOZ6WFTAvVDs5zlwWMRwwgp+2Wzp+aqRcygNDpxewrxYqHY5sbj0/IwD6lviqLMHQfaHoLHa9B4bm07UkSiiX22GyZWuRC8lFVPtTM5wk/sFm</vt:lpwstr>
  </property>
  <property fmtid="{D5CDD505-2E9C-101B-9397-08002B2CF9AE}" pid="17" name="x1ye=110">
    <vt:lpwstr>UcfYIlyNHpcHhG/Gb8sRbXE0WMCBjm7e/FT20hJLQbyt/+9gyMo8HE6dHQQ32yqPfLIsbmesuBMCDvls+6Hc4C73bNfBJS/v2SAAlN30nuraIvokgEFVzPyBctKJ8YuLEp+edMjbl0W/ocxOy7nCQRAnOSF3ekcXq+/PjMKEiKuncwXwRQaAww+bGfJHtUBtD6rNTK914OUx2Dvx08EToQd779e/GD4cfsfL012c29R1gNW7Z5MacS9ArJTJ5zD</vt:lpwstr>
  </property>
  <property fmtid="{D5CDD505-2E9C-101B-9397-08002B2CF9AE}" pid="18" name="x1ye=111">
    <vt:lpwstr>kxlTTMrwOwd5t+OWhVgnVeVIUo9oLZNpcSyEvuT+aWafMo/TpT7TyUvHbNoAodIk7zVLOQaZb+48q0XA0wCjmpJ2dfQgzznterrdzoUQoEMxWB9GqjuxN8QBUY4+KnkDyQEEXi/pFjklgjujOKe36azCBzjSSuXCkRAoMt8EvqxF3/syViGV/nVBXXYasGvubJg+LOG3kfCtB6tiDV5B90eNhPVJy1FTmDzIwxFedNo/1GVNGOQ7PIyoXg3rnAF</vt:lpwstr>
  </property>
  <property fmtid="{D5CDD505-2E9C-101B-9397-08002B2CF9AE}" pid="19" name="x1ye=112">
    <vt:lpwstr>08WIwipMEEfuW/d1vz3zJ1KsyEXrkVaUud4nYhPKz+ELQa0sP+2zwfkLib+50kqUTW6Fobjes47fZbnn9ysukuDTAkBkzmwZH/ap9s+NVfNbu4OwnPgUE8/wFNvNK8w0a+iSIlKYKMbLcLqJfFKELY8v3yEV+8Gnji4VVz89/wyBwFZ3F2BD/mdrUFEjgBPrd5Aj3KEEklyWOhvfddZvsVvYMZoct/ntMsxamqksKAALx60HMBf2pU/y40Bkn5p</vt:lpwstr>
  </property>
  <property fmtid="{D5CDD505-2E9C-101B-9397-08002B2CF9AE}" pid="20" name="x1ye=113">
    <vt:lpwstr>RFmMxZim5G864jbY1PsdyrBNeMB9nrPv6R2q7i72a0yyfdhs0c7HUaAjIzYpzkgjOCNs9zGesCUhz6Fi736GaKTsbiR1XPW/5+FaH+DpVHgs5yaP8rDFGeoWjQeAQgZDNAvaUxlFjnWMWN9SN8TizDsvc6ivx55sXv3NjflLW0MKQDlNs1iezMrIjMslZvQ1oCTBiTCnkyS+VvO/O42zHfwFiUyOrmBRwXpYpvxNXPwQdY1pFSQhyxFRqAebqY1</vt:lpwstr>
  </property>
  <property fmtid="{D5CDD505-2E9C-101B-9397-08002B2CF9AE}" pid="21" name="x1ye=114">
    <vt:lpwstr>ekGrFX8/Wb3jGVMR3x1xbhOuUCLvFkvv1CfLcGzefm+256xAhbvCZH5Da2Li9ZZsBLotj/tHcTg8HtFwDYNV/T8IhaIdfIFJHROF51dOlT2nIrhDo9aBRdFIPd/jRYQway+5C8Pzoein7FKovzWx9Lu8t4VyfVIOfX9V0Qg7D3bnA0SepdEKHLsgk4E9b2AQHrKOCAgoR18Uu4xxN1JvzgWepmNAp0qXl/11dlQWxh5abE+jw7B336EOnzaRt5y</vt:lpwstr>
  </property>
  <property fmtid="{D5CDD505-2E9C-101B-9397-08002B2CF9AE}" pid="22" name="x1ye=115">
    <vt:lpwstr>Z+H9yVmDW/FqL02xNkn9USd0F6HBCmhZmHz3LxhmDk29cz8lanREE0zfqK0zoDDwUoUiSygg0NM/QhN/wgwJInMzpKySiimYOjA71xcpIFEK3ZKzFOyDyAKYd93ozgWbB4GTCVaXxp9+4pEWrdMhhADlGCzt2D0HJjx2BHamc1ZwJOlp3BOF9mhSGYX1ADD44gjWcpo1qekLTAFEnvk4/IZmp12eA8GJzBATCdfHVST7LNkOK3UHKxxs3L+fdiU</vt:lpwstr>
  </property>
  <property fmtid="{D5CDD505-2E9C-101B-9397-08002B2CF9AE}" pid="23" name="x1ye=116">
    <vt:lpwstr>2LWvuYJSmFnjIL8A0SXGUunZs3VqbxSiSJnkWU6kBzXxcFK13HuVHrhTkALLPR429iJ2coMOP3RqKm0Wy8y4RCkAZkLfrrz5iWl5FKDQ3PsI/eBK7lwv0ONBZMbi+w6uYK2Au/UsXt64ydGeMUgMXVp3GYhbVuujV2AaQu41HcIxqx3d09OUjgUUceZJ01C+Ll+sxe7gas6P0Zdx2Kjpsnb+5GpuR6GHD+OhiHgJFjTQUlTQa4jsTp2iGs1onko</vt:lpwstr>
  </property>
  <property fmtid="{D5CDD505-2E9C-101B-9397-08002B2CF9AE}" pid="24" name="x1ye=117">
    <vt:lpwstr>bR0RiclriG75vsBVQ9lUsFcgqAPqZQwkXrvLJMLPNle38G2c6vxErif7ul+cykSrXjs5vh6xlQLWRBr9WIfGOucAawaKQ3CbJ2XcRujNDYNw5tO5p3rvnR7wKAE0gxXhHlqw59AfpVc1eLEpm67HIYmVzg/iZGtdFen4t9dWq/eU7V+lWi6TwWuFs2SgbdA9Nx7MgxxqPXkLipikMz5Rw1af2TTS/a7pXfYraPmZORp/tQD8ix+3Sp01G3ITjb4</vt:lpwstr>
  </property>
  <property fmtid="{D5CDD505-2E9C-101B-9397-08002B2CF9AE}" pid="25" name="x1ye=118">
    <vt:lpwstr>xyenZepQ+V+V56sNtXpsnDK0oZsRg4ZLMfrF+mWuEeOnkqslNMlOOJrOlaf7tbjwlXtTQktFVq5cKZTdzqXhKDclsrVbT7JU/eJvciGkfqOLgtTQvn3SEDO8vXEzSID3PIVPLQfcx0e4W00kRaZwlvIrNeQpr677bpgXHBFMYRVN0f8od/IKynRKp42XPnsZjN0DYeuBY86eWNF3jEEOFn5r5EtSogUGpj0+KG7daBT8Lzncn0LXwpeEOeu0Khv</vt:lpwstr>
  </property>
  <property fmtid="{D5CDD505-2E9C-101B-9397-08002B2CF9AE}" pid="26" name="x1ye=119">
    <vt:lpwstr>unC2YX+MYR9QekEH005A4KHMz6TdFcgO5paU874a+PsvlrKdrJQLtuFy79Wt4xfFr53PJTIuKaqcOEMfQBEuZRcUYQpck4mSmMMwKrJIf7K2+bbbrjhLVvZNhWQAiaLqA9J0xwzJIiurmAZWHKkwRbIHvrSnalJxHneOb58X/VfosfaT0Q0Zxu1tHdk4c+09VtOx0EvpqkjtYJ45+g+RVjHWnq1sKGgwGx8ru1dhghc7tka9oSKImxIgBOOfCO3</vt:lpwstr>
  </property>
  <property fmtid="{D5CDD505-2E9C-101B-9397-08002B2CF9AE}" pid="27" name="x1ye=12">
    <vt:lpwstr>UH2amyOB48ZVpzoZHcgo9XfDvz6h4NFnEINqzqq+bVyOYxlmuAnGvhgpExstqBPv5F13tOqa+V/3F8pFOj9KF3mHy6KnEWfInQajLmT71kO6N8PAFUB3kF6OuMObWAVVVZeeuPvUXWCn5lTR4wvnVVaFLvYaDnRSfhV4sSjhPVrghX/ycv/xCLMvYhLtS0F1GLoBJUAN218mwELoR59b5Fopryr3OwNGWMSmNWR7RJj3nwWU5yieKDnyKipikL/</vt:lpwstr>
  </property>
  <property fmtid="{D5CDD505-2E9C-101B-9397-08002B2CF9AE}" pid="28" name="x1ye=120">
    <vt:lpwstr>nNBP9Kh0KIw6KeE2rQEUq55cUu+P+o2Zu0kO+hs7n7btJAC84s/j0vR3CTRVu50l2odNbtnfJzhy0VMpYikgYOvMVeUqAfvSfPy4GrPxLNN65QVk0dgdZgdhiVK1v9rRdGFJyiKGBymO5nXal8iry3JvK9AUEMTIURKHDXEgOpvM9Lxm013YtfDgCaFrRZ29LfaHmEnQWTVSh7qLG8ZRSmkc5wpKayIIXF8X6gP8no/x+6uav70O2IZodo+DbAJ</vt:lpwstr>
  </property>
  <property fmtid="{D5CDD505-2E9C-101B-9397-08002B2CF9AE}" pid="29" name="x1ye=121">
    <vt:lpwstr>9yJgxJewGClP5ViQ/Pb9hmdkAQnGdn/c2QRI7lQ4kYIUcSJDfmbXwdZu4PJowO7jYwGUFZDYQ8CEeDo7bIHdUz1BV6B5xbj6T6MzMTaRtgT6O9aMiY+PUFhj7zRgA/Fxk52Jcd2ix7Ejn4c8d1ehh4l/twcLVWgFNa81mcHKCLUVa3vqOKauSzecoeMJo+zqt5Vj99nxHLTPaiJt/SiCfVuDpa+AFDKWmicZXzkuagkr/Xb2t/Xs+EicuHD5r/H</vt:lpwstr>
  </property>
  <property fmtid="{D5CDD505-2E9C-101B-9397-08002B2CF9AE}" pid="30" name="x1ye=122">
    <vt:lpwstr>40sakqrXnDRqJ+T7l6DuBEEkRj3zT23/BOb/Lk3Ikce290V9Q45O8NTDs6QNR5rf0idv1Q5TYvTsYnEnSRz+rK5w9gXZvkCScUHA2w5GfRxyQUDemOQaNkxL6JoXJiFGPLlBXm132ehLT7tRe2Yi7gJbOnQ/3q9kV6qZfv/MCKgetVZ6rhayPZOh0/+i9sUXD7fc2LGpcUzHIMt9loFegnfxOriqi6iyubODk4oV3FZZSfS63tOOQrzTBHfP79x</vt:lpwstr>
  </property>
  <property fmtid="{D5CDD505-2E9C-101B-9397-08002B2CF9AE}" pid="31" name="x1ye=123">
    <vt:lpwstr>W4fqdyL4hZQ9iAH1v3JU2X91MVkeJL/99rwY6rw/dxQPRwMoMUEDJfnwxuapeTiNSQ+9xy4fk4fRjU8Figh5Ey1KE4UVkZmGmR8RFHi5czkvqYerYX4xI1j8P3MmGLBhf7vlchfMgnL3mI/K3vXqaO46tF5jPoo1hGFvXD4L7BhJAO1+vZZhaPaCHHyPkovMYuuSV8oI3/E7RKEDRx7nNvDZXx55pfDJvW0zUsuwXao+iMRbLwcyCmhnfuD06Xk</vt:lpwstr>
  </property>
  <property fmtid="{D5CDD505-2E9C-101B-9397-08002B2CF9AE}" pid="32" name="x1ye=124">
    <vt:lpwstr>WQp6JTEbNy6+GVc7hDY05Rl9dWr9+kl1Y4tWBW3nE/g+74RDoaB3S1vRYAv3BAhfqTLnAZpng9dRAkgcCiuo+84iFy0mCvqz80VPodlQfglnfbIBggHxxj9eFYTvQcpnTcw667x22ZELW+fhncHc3bG7IIBHBU8F++uY68YhigGchijCIRnlqIl4ERtoXc7UdzJO5oGBmttBAgDfSHNd5b3gzIMnkqwhP0/uo9hIwjMaQVD7wRDDyEmD554jqq0</vt:lpwstr>
  </property>
  <property fmtid="{D5CDD505-2E9C-101B-9397-08002B2CF9AE}" pid="33" name="x1ye=125">
    <vt:lpwstr>FYrFr+22Bc0iBVlpeOC324TU2vYs5jh5pSWVWXg6IkWyy7RwGXQW3I5ITl5b61eStbrLD8/bi43jRtQ/o8QhyFfM1/KVF/3D1+BO1X14XTtBykA9OqqqPr+qgFwVLPdfo0PP9oS9qGJePd31rXX/UlF4/0EPkMIf6enZ11OuvGQMOu/L3+Di43Nh3MZ/Iu1F5o4GPMZN2sEui43eUtoaoW1YqkFe/X6oPPXYL8l52TL3EdXs4h1JvyDcd2T5IMX</vt:lpwstr>
  </property>
  <property fmtid="{D5CDD505-2E9C-101B-9397-08002B2CF9AE}" pid="34" name="x1ye=126">
    <vt:lpwstr>YoSW5spWiS1A7Wd/+7z80SJN+vGo9wwjJk85SfVl84F9a52WvWIbIkWgSipm4mT/yg9q42QqfH1/ZFfuzBXiWruWl1befOqjahQ8oZDfHMS7yuKsfL/ipTp83rGyyNPLpAgJtlFMJymahFdBylK1cAcS9PpFvh5sXAA+yvRuZUpZovZRI+gAlmocOC9mrFkua0HO0oaVWzFIEgy6nrKF6slBSz2QXi902jJ3+q7kJR2kiv3pjegwqTRkWf6WEgO</vt:lpwstr>
  </property>
  <property fmtid="{D5CDD505-2E9C-101B-9397-08002B2CF9AE}" pid="35" name="x1ye=127">
    <vt:lpwstr>Dm5Eb9ral5IqEhTytFplOyLQqwg03oPfHd5jNZs2tz42U/X/hpIWCGC8mNZk18ls7xYhlE+QN+0HOQ07N4Pq4D7jm5XC0dqUIDgqfpeXfmJXhAy7nAMW6cyfhva8Rs6kW5bkUVOX8V+kE/9dLjnqqLw60aQAVXkW6eHOBiMKzxOJEtgGHO6R6212pRHHUprYwlgHPxsOdQuMf2lj16Cfai/LWqw9jf+qvXJ9IBfv3ipfXr/0i5PJ/yfDFQ3jcOU</vt:lpwstr>
  </property>
  <property fmtid="{D5CDD505-2E9C-101B-9397-08002B2CF9AE}" pid="36" name="x1ye=128">
    <vt:lpwstr>KhVELRH7iT4qyJsB/A7mF5233Pa5KWURJ7LsCrfh5vQk8P8X8+4ikB/nv3//AW3vlBl4fgAA</vt:lpwstr>
  </property>
  <property fmtid="{D5CDD505-2E9C-101B-9397-08002B2CF9AE}" pid="37" name="x1ye=13">
    <vt:lpwstr>dP1KZd1UDO6h6z2qiIodYpSEWokdb3oisi05/8B90lWqO0xVq3/oGsp5HXp6bv17ZF1h9SrzPLdlBtPfvRqMjXb2dwbTMxDWs2y1BSRZ42LO2ia4KssscGiCMI8wSudJqcVGrIPx3lUpMsqJopTV9yZn6+21vfrbPx6W9p0yoLgeInCfOTpbZj64PJj7qT7U/wZ/lpRyiB/ypbDDpi9Vz4IJ0i5P6u7oZmmga6qsJxfdBaIupsKw9fwfiYczXAH</vt:lpwstr>
  </property>
  <property fmtid="{D5CDD505-2E9C-101B-9397-08002B2CF9AE}" pid="38" name="x1ye=14">
    <vt:lpwstr>DHo5wSDbVPY4txCt3AH3r812HyT/+9jbMlx6zjoqT+6QCsAT5cxlwtdCGGuDLOUY9MS0Lgekr9p2xav+wxiniwGTGzTh+hyXCvR6Wd8TNr4iC/rE3lk3blRcYYlNiW/LGmEgN8CYVJop+sGFN63tTDWPS/G9gn5W8mNYXr96hsSwSOOHjsUdp4xD9Sek1d1PlLBonITJkiIlZjSosWRmEauHJ4plzfYoAyRqZWlfw8/33rYeJxHP/xFuXMdUtgi</vt:lpwstr>
  </property>
  <property fmtid="{D5CDD505-2E9C-101B-9397-08002B2CF9AE}" pid="39" name="x1ye=15">
    <vt:lpwstr>dGpAikWDfbg9oRYJOeZjLB5ZEVxtZpthcQmJwYAWz2DeU3ZZZ9eoeamoMoRXkU0+rfMlZDFpAHDP6LWDueWzZyoCOO5Ic7Whpcj/M714o+fnJrWHTmErchEElfeABApYC2kmr73/3DEXfi8SuarzjhD16m1U4mmMY8j4H8Xjd5rSvTJvuzhURoOw3DARScMa9Yty1P5yuca6hVBLAheBvhTHaaohSZSdqCW1WqqKLn0OGpcJDkvxOqP5HS9S1wV</vt:lpwstr>
  </property>
  <property fmtid="{D5CDD505-2E9C-101B-9397-08002B2CF9AE}" pid="40" name="x1ye=16">
    <vt:lpwstr>wFpndjp/HFMbJPWeeNAnlcwUBDr73/pt8IFf44T/PJE8ZmuWm3dcKcuNV/V9zAnEjBTZkTM0AswxEbOwvFHl/fjbjiTZVJGGg9gG1bpZqeyQPB+q1utzWrSYEkPaQGSQMJMQl8koyHEKNzLTVQd9bWA5S4Cl/mJvcYtJlX7dOH21glpsp/DSME83ZkxW9aFvlV3mzE/tWUNLB+jcBRnYH+2fHxsYoYYK0m99Ftqwj7D+lIpEj2OTrcLlTXLN8JH</vt:lpwstr>
  </property>
  <property fmtid="{D5CDD505-2E9C-101B-9397-08002B2CF9AE}" pid="41" name="x1ye=17">
    <vt:lpwstr>F6g/TaE76lcw2YKbdKpjYfRt9x4c73A11P2Uofgf7Nrq4Xr8ZihAAKgIxVhSWNe3C+lrGDLa8u9jReK/apfj4GLi/ml8eYk3bYOVpUdqa+CREeSAJ3gZ+BHOPhEThB7GfANqCWulDOPKbk4dKpwD8wtL8K8z1FN6SLQGwwuJxKE9zhcNZdw/uRCk1gY/BIV9Gs4LQsLK5i5CKnqOiP1uAe3Ro3rG1sHmEQ3v09EitOH5eEr9QPQ52UogntJX2jt</vt:lpwstr>
  </property>
  <property fmtid="{D5CDD505-2E9C-101B-9397-08002B2CF9AE}" pid="42" name="x1ye=18">
    <vt:lpwstr>DGHP7EnBrKey5VMWmHIWF9X7379KZxqIVXpcoP9GgEZPOGDPbVaMU/1ZEX8vx24GdHBDrFtxNZD5Yiq/mXb1fX8r4d5iuFLH85j5dbZb0rVgbUm7dpK8UO4KPgOxapBMk/xcqcMDap08tInvCMW8hKzvnV4UYjvv2zMoyOYVWBJRIOpLu6nQknlm5MXPFmH1yjxOKwJTDovttQVfA4DaD5bVRwYuYTeTQH5TJE7LJzjO3hJV14+WE7WGEE8ht51</vt:lpwstr>
  </property>
  <property fmtid="{D5CDD505-2E9C-101B-9397-08002B2CF9AE}" pid="43" name="x1ye=19">
    <vt:lpwstr>HNGH6cpG/6fdAU/JNU9XZwZAxBeICQz2gkatlkzcm2fJoyXghG3n5zt5vuT17+JNCxZ+V3bXKurmwTi+gmVPyWbkoFMnW2RzzI5r54kFHFVP7iLbMV2LfJKmBAadGcLpHhntLQ40ZoJ6qs/7fnBi0A75v50202+FDVeyV7uJ0q3FX9HkJT1DMgmWdH0zl54iEHTWW7naBzOew+Yi4E4QUXJ7KL8zFcttItRdQfwZuJRPBCe2rD2lgNa1k0GgYoY</vt:lpwstr>
  </property>
  <property fmtid="{D5CDD505-2E9C-101B-9397-08002B2CF9AE}" pid="44" name="x1ye=2">
    <vt:lpwstr>88r1dhgMPeBaANBL6rW0PSx7szCxaOR2abdHtTkOHp5r/LduklthV8DsrngEsiRCVWxC2JU0P4eIYl9xXyh3CwACimF5NHQcDKOzZ36ac4Lc29Kr6nSB1crDvj8QRBX0ag7nubTTXOdHVFLaIP9WMxmdH7n/SMdUMy1yfRoWJrHNlfC+/Na2iMT6j6bK8HbWtrrKslxl2koihFirAsnQu2+utBdKBsvyifgnDhZcW0yyTOXv3Yo5ejsqsSow9Wj</vt:lpwstr>
  </property>
  <property fmtid="{D5CDD505-2E9C-101B-9397-08002B2CF9AE}" pid="45" name="x1ye=20">
    <vt:lpwstr>j/ghcQ6kZiehlr+J14lQRQCBfGOHB1s9sak0MJ4mlm4/LCidpudlz8eiOhuWRfK4cvP4Hqj98k0S/cK1QYRcHhr6D6kxJlVMOdTYdMt+cIpxfq5CS3+OepAytTSVL7556jw54oDSTPcN3PMHQZs81mU7JTbNq/izxBsASxxggEjA/s1qKG19NeYzAqFeTtrF0i8z7Q6HeU2SEeDncYYi8NdDtG7mVvIU/oBla/qG7JxHpabH1wYN55avh/3pF5m</vt:lpwstr>
  </property>
  <property fmtid="{D5CDD505-2E9C-101B-9397-08002B2CF9AE}" pid="46" name="x1ye=21">
    <vt:lpwstr>i9/W+cvjXVtUxBJjLIDQcOfLpEtpf7+HIPfgl+3PJT30XQKag4wFCTLR8dqAFKJyKUwkPD6FF6iLfsOa0GMn9Yemd91xeTJDsXMazBx2RmdhQ0cBo2M+fWGGv7G2lVLetXilTPmkF6luqmRzacMI2cBfa4Qot4CNFU0ZI2vcJQQbbblamFNzS0K0bcCuqW124Nv1xKpsIJJ7QtR54w09bk1uaRAuTOsG9LrIkZ2GjVOAJ/9oT/XlVLBc0ZUgcUx</vt:lpwstr>
  </property>
  <property fmtid="{D5CDD505-2E9C-101B-9397-08002B2CF9AE}" pid="47" name="x1ye=22">
    <vt:lpwstr>ZqhE20qJjqzD+dmqDmHmYvKSxH5Pwlq6TkY/iUtEIUpMc/CExSMaUZSHgU2ji0r5sr2h/W6BjQE6/urMAN8OMdXcat3JhVxnhSNcxHv3Aan8Xd09SFkv6kqMHfu16ez0hGLgRaGBxG6ZkW9c+V8phWmzTbs+LrmEaDK0ZM0XMpDMRPyhg+a3XDzA8eCUrcOyIALy9k/zYqMk+jPI4WNo8xeHYphKZDCShXAnzSToNIWtYobTJWCd8iUkesOq21l</vt:lpwstr>
  </property>
  <property fmtid="{D5CDD505-2E9C-101B-9397-08002B2CF9AE}" pid="48" name="x1ye=23">
    <vt:lpwstr>Y5IwsI0EhXrnoXRPN7WbDAgf9M+Zn7nU+jxuShfb73ZN6NC5kqk93wv4bEI6yJ/SLm7GQZy6Dp9JfdXprBM74tDD7RmxdIf787kLvMfwL7yKVe/7y+5dkzJSVrKp1SVsMjkJpy9FCTig+Eud+s7oGiMnFLTmidgNXvTy5N+u1a50GaXd8yCmjBhqPxLuEuAg6UB/7Arm7O0xqt13pphD4WR4HkhSkzM3kn7RjQ/5CINcgDR8YHt3XvRXvJmINyF</vt:lpwstr>
  </property>
  <property fmtid="{D5CDD505-2E9C-101B-9397-08002B2CF9AE}" pid="49" name="x1ye=24">
    <vt:lpwstr>KR1bizau3Qtg68duRfAlyEzLTn7pDs0VQzKk9wW5eXQ/Gh8wYfbFm/k1LU3KMdNSsnvx968TLNErst/oS3r23HE9MwzTOb7cAbhxL6WOe3KbyO+rQ80feshKKMVxTuFnPUOKOBc2qQbryUqeSVIFB2rPjkhgj3KYmczW8xd/SpxV4mVze/hY/AnXU9dqczn+tg2DjlEujGr8Apfxyr38RV5L8ot/h+ybwXnlyjb62TttDRlE3tEyOFJaUYy83ob</vt:lpwstr>
  </property>
  <property fmtid="{D5CDD505-2E9C-101B-9397-08002B2CF9AE}" pid="50" name="x1ye=25">
    <vt:lpwstr>junyLtJh7fz6xt2H4tzTjRWB55w5wRkKbCfxaJUPP3/CxZ+Y0o5nFN+eCU/+cnA7u0PBx1KXnJ+jz0ZVx0WxJmhrjvmgP0kVP1miS5PrCx9iHONtS5JWr+e+PiQJ8nUuqOr+4YCAlbbZlYAS/ke2jykt0nvaPpW7byyOw1L6xPOaLvGfz7punzPMWmq7jdApuxY2Zt2CIxFu/ZzduzVqPuhrG27cM+d3cjXjkDD9jod4mPWi5YZh4xN+z2qb+SE</vt:lpwstr>
  </property>
  <property fmtid="{D5CDD505-2E9C-101B-9397-08002B2CF9AE}" pid="51" name="x1ye=26">
    <vt:lpwstr>eYIEe1pjYh/EfL8YTlgvUrR86ZYgcDkXfYjQ1FYai9dDYztc7w70LxoreDqUKULBW8ZySvdtUaQo8GSujUdWbNsmjN2cApdtu3eK7ZvjIeUG5r/iiHwS0p5GFFmt9yDfLmSk2QsrPbRaYh8gU2x5fa2r0n+SJFr+iKGkfC4qZYLgkOkI0dHwcOvTwxa1EyYRDV6MV8Hs5r+NO1Ks/F+Prkv6suMMy6uxkxmnjLkhcWDocKnDJ/sZj5Iy0SFBv5L</vt:lpwstr>
  </property>
  <property fmtid="{D5CDD505-2E9C-101B-9397-08002B2CF9AE}" pid="52" name="x1ye=27">
    <vt:lpwstr>lP/tcIj1ICfsXAH/ge67y6f8G0EYIcBN5eUodDKVXgrHQWk1HnqCg1YFufVwHapP2JoOTVlUis530gmkGnh+e2cuSfOXx6VOlbvI+ojmE5MIZpVgd1GwWhvNtoh1yucEv1ryO8U1sCLCV39M5aFcqdHs06TVW7C/cuiiNZK0aTD4Kh3nXQkba1aFbXs8L7H+Z7oP74re8PsyuVqT1fbXPzrM/44E38Zkd1gLvY4YxA9hZ0qrVurhgwwzIu95UqY</vt:lpwstr>
  </property>
  <property fmtid="{D5CDD505-2E9C-101B-9397-08002B2CF9AE}" pid="53" name="x1ye=28">
    <vt:lpwstr>cmGRH35U18bd6AIT6RdiKCzFRhwov1dpDTcAywx6s9EmGJPK6b9Yl7Fd5U9ZIjoCzVA7SJzksEYVW7tf9DCJPPX+9lfgLMFl22Fbg5dQ/etLvFmB7502dmhxbhs63YHg+aEBblSW47DWOLKuFKhdjhHp5nXZVjyoWf72DaQrD6UoSQ/Vf67vqkqtMC+OgDs4X/ZwcN8Z7udw+rPgVADGdgS/IkHdnn0IrR14oMupySxIrFNynB2zxuapMcO3WR6</vt:lpwstr>
  </property>
  <property fmtid="{D5CDD505-2E9C-101B-9397-08002B2CF9AE}" pid="54" name="x1ye=29">
    <vt:lpwstr>4OQGU84GHElTQFd+sWCDomb8azf3YAq59Sl67zJ5PojMwgqBfNv2ME2fWv3T9iD4YXwPEpW+if9C98omNu97yZfo0VfJzwvTM5R+9KYx/cLKL+dBhrBYqq2BgIcMLGFqkXi1VgODXDpTKiJZbfHJAd6vQt1CIdrqZVcFwZhj6lLD0ASZMFMwRiB7PkxmJNiCOPB5Ky+bxE4v1Ddv2K/6S4OVb6XzQ4oVvpS7vCtQjkSJzvHI/HtmzEv9acXYd0x</vt:lpwstr>
  </property>
  <property fmtid="{D5CDD505-2E9C-101B-9397-08002B2CF9AE}" pid="55" name="x1ye=3">
    <vt:lpwstr>YbRkDmRPAp9lF2Dw/SxzjzFsy7fJQAwPmZPNMaskm9j9/zKlwp3LOQ1YC46VdxeqggmNLr67F9kFXRgtHauCzQD0dmYBLxe2bDTyJYOKz9HlIEHlUToJHUxucwr6LSEcaQoPcseph/eLFcuh39Ms3BG4buxrUKPzXUeJ/e6d+p816x4rKPRdOu73qWllKc7djKg01ebFIM/XR0CbQel87oKSVIG04fdRErd1hx/ri/fYaEI/IT3Jtm8eDM7QBKS</vt:lpwstr>
  </property>
  <property fmtid="{D5CDD505-2E9C-101B-9397-08002B2CF9AE}" pid="56" name="x1ye=30">
    <vt:lpwstr>CuSGtEpRYTfaPoXpurDMduf+AgIWEM+ntQRoM9bjGxBkW4fXr00jQ4DCUuEWjsIEq1p0mW3lsmgNPrbEDLMJOJTM4C4oYlF6WuGYxsxpmJAr7H0FQRZP4uzJJAtTNjb3EyCdtIAgveLXQh6EEGDpFl7BuFxpPIuP/jw5S0Dg+vuOURoHML1vwUI3ZLp5yemI0GYlCUUuugU8Ihbj49yMUB5BafE/0u34NJytmLBZXUTYTBnecNgiVg6eIkrqwbq</vt:lpwstr>
  </property>
  <property fmtid="{D5CDD505-2E9C-101B-9397-08002B2CF9AE}" pid="57" name="x1ye=31">
    <vt:lpwstr>JL30SypPauTFw43Izo8thUNhjS1MWGUU0v3fC+5k4xT/pAfHnhyJWB876fOiYcCafNxVdY8IzQbScEJXMhld1tsgOADshRuPres99mVHyEiWnAige0ZYndBcxRcNDKNplweNqPB4oqWqxHHln9Yc9DDeDT6ejoDHogGaJ0RWdZ2Igyj4uUTpKJJKPmA3WhT8ZiqZaQOkLhEZlWFl+lu6C3yrJB1eyOUihJ6d/YIxLxOUXwgbHVlK2gf8ooRNHVF</vt:lpwstr>
  </property>
  <property fmtid="{D5CDD505-2E9C-101B-9397-08002B2CF9AE}" pid="58" name="x1ye=32">
    <vt:lpwstr>D/nFUsIa9dzoy04NIIDSewdSFkjJHj0QcXGNpm/e3DF4qe4AheEN4SZuELjSCo3FRLzvZe87vuHlDfwVZ6iaYlE85wvBLbRUEviXIaA9kI6S/2kHEw89FWLAypAnPcTh8XxQ+aAJ7UQJ5IMUF6m0zOLx0cUhw6I8AaVo8VeB6jtZ61iWN2OZqRSmLSwsVVtVqm5PxS5Wm113Y1wZh+LFeElFfLTksjPArDskMJwS6jvjSaAiXaEbY9hO5tyD+2n</vt:lpwstr>
  </property>
  <property fmtid="{D5CDD505-2E9C-101B-9397-08002B2CF9AE}" pid="59" name="x1ye=33">
    <vt:lpwstr>y0G+pkM/xIBTCm5ZwJee4Eo87fy5dS1lNgJ092QVgH+xQu39B4ZF8Itdl340N1yGrlM6Kwfl1pBm2LmfseqUKozDCcYO2YWDDCX+Xqx8/PpbkXNscIPy9BfPgriXy6g/I0AgMCIws/b4X5ZzUUKxMrfisAPcxLWW+0Yo17pDKoL98wTUdnrad47Xm+/new+AMd9/n9EeYWbkd/V81+L02/pLjtvbgJxj6vprhcx0WT8kBLocs1bWqjpEuJ6jCcv</vt:lpwstr>
  </property>
  <property fmtid="{D5CDD505-2E9C-101B-9397-08002B2CF9AE}" pid="60" name="x1ye=34">
    <vt:lpwstr>2hcOpGlV+a1MOS/qdpf3ZOGSb0678QKXk3fo+E5Ta9S2EkkMd7yoyjPNxhT9Xyrc6qwFGbYrNxiXYMwaS/SwSg0B1EuBMkbK4mM6BCN8u72h3SWfj2vf17alHPW+4YPeDfuoQ4d8pMf8Tz4kUB1Px1CBaA34FFtGnnYd234pDE01cx/Rj/yrmszKS7cB0xsA0CJ1d9N0qWyh75k9Xmo+AdoeK14lHor77SDE9GhAzx+iaxZknnlsHtSQI5Y8rcf</vt:lpwstr>
  </property>
  <property fmtid="{D5CDD505-2E9C-101B-9397-08002B2CF9AE}" pid="61" name="x1ye=35">
    <vt:lpwstr>jBYxJj8osAfreGH3ml5NN+1k5RrETQ6yDTyU/A4EeZfRZ8kxFK0kKpasfelzkcLRnU12uIl+7TuNg2mtW1oeBYwdxX+3os1fcDFsKkFol9OfSPHDUU9l7YtVlIjsX2LBOqeSP8y5Awy2u0YbnM4v5LozsdXzd9dNA8xf1znKBGoKCpj566yjkgw98LEUzyMpRwiNfLyBGV9VURr48O9PrT2p5m3sHfDn+7igznGCEWlMCPCmVPAGXFUaPH18K4z</vt:lpwstr>
  </property>
  <property fmtid="{D5CDD505-2E9C-101B-9397-08002B2CF9AE}" pid="62" name="x1ye=36">
    <vt:lpwstr>0B7wpKgzv9pKUH/YaehkbLyoszLJgougbtKBNLCfBc8keCrgV19c0GQ40exYLllBw7Tr1rz7xLMs/wZEyw4D+hFh64LzuIz9/fN+ZIXBSf5UTTOVcGqXSFX5lTNsf+B8+tC4xv0o6b+bXNi+fP/c+MznZ822F6EY8J2p+bxqCxCzUtecJiMtIiPWx32L8Ox6TMCnPy0klMJ3KpR2HFz7dPxPZazi5yge871L4AjnD71xPd8pkxwDzv69AIsh6PW</vt:lpwstr>
  </property>
  <property fmtid="{D5CDD505-2E9C-101B-9397-08002B2CF9AE}" pid="63" name="x1ye=37">
    <vt:lpwstr>3/IND2OXegGZexr/ALPFVsIHe5GoPurIbVw0PH+o7c2AOxV+Cllbc+0CASNCioJ4jTQ0U+N0lPunnV+VLmjmoIJXuiavDUgQij+F8P8Amu7xR2fk0IQZiJEOGocRPPpvkSh/iq9HTj7Nbu1zQcWpZcMpJ9Ne3cRAOe4D/Aa9ArezcF4Ma92iWFuUCQbumf2KtKOzbIocGr7afQa70xnUcQwHm+7iR/5DsGScfa7cU4XcuXoKc9678D3f/EvwHP2</vt:lpwstr>
  </property>
  <property fmtid="{D5CDD505-2E9C-101B-9397-08002B2CF9AE}" pid="64" name="x1ye=38">
    <vt:lpwstr>S3YeWzIOjQPN24h56OPgwHtpiMHqEHHWpzxeG97gSd4ksfVdaJuZDRsTXNWz8HLBf4md9heuE8+D0o1foCd7FT2IGWx2hUCHoNx1lDfVgpJyKxw/5DDHirlswrQjSm/CKG+ipUrg35HtF5oTM8iuC1JaPYRME/9Gu2fi6W4Yg2eOCtY5SuJr92QxbYgo5LPrcUWHD6iFxdLQ5IbJFCC5fObiUlmQXI+DGy/4AASU5kwU3+LtDE0ecWhY/lz4Pnl</vt:lpwstr>
  </property>
  <property fmtid="{D5CDD505-2E9C-101B-9397-08002B2CF9AE}" pid="65" name="x1ye=39">
    <vt:lpwstr>KtUm53ly1/x0XijGLslJ1ouzSCfv3TJmj+rYOEVeZE/u6HnxpiOQUeF9Pi5PPYlLEivDUP8DQGNqW9H3gekfFQNv3rUDfVLATS5lBs/sd9MMDBsNvdfOYp/NzdB4HghkE5j8Zupd8GGSVrLhA8yu5/+fk3TMPxc8nVcbHPcgCpTGKsoW2lzuMRAW22Rkt3wOvOpTF4Bk69cdK3AIs65ogfIhRw2Jh2eCnOrFdyMFgmyNfFlxH/NPerjl17knu8+</vt:lpwstr>
  </property>
  <property fmtid="{D5CDD505-2E9C-101B-9397-08002B2CF9AE}" pid="66" name="x1ye=4">
    <vt:lpwstr>tJKJM36g9SgG4UYwbJ4ADEQK22cYguGrXwn4rArdW4pVFNbwRsYlBtsd2sQyreonbGuC1HZQmJK2+FzA1CpCqPUoUqU9LdzQUW6M/HMPiuqmbwitGxU2ZI/DBM/w0Bp8xa2rSlvVZOEANou2wY/g7+Z03yGbXFND0nlO524JxwUP0AmFhj4SDrdu+qccFRYU1Pl7l636jRy19jsWKMxUe12LRtQSIUjfjok8IxF4SHZbacX8fiuij8WJFczZnde</vt:lpwstr>
  </property>
  <property fmtid="{D5CDD505-2E9C-101B-9397-08002B2CF9AE}" pid="67" name="x1ye=40">
    <vt:lpwstr>ukLG45pCT/2cs3yUpYPoRF+9HkfPAFMbASj+TKEWcBtCg7haYR6Q4v2PwuBkkOYKtXyK0H7g3uFj57M+1PDrZydvvAKd1f3CERhymsizFzSa8/nRBn1fd4p6vOa6x2+u5aWNttHkVQfW0AnDIV7qHP9hTXKCW7d2Be1sEsRm4kgNnWtYbltcCjF5BsGhgZV9/8bwb/H2ifHd8eV8/NMXifvRmmdSPmtRfIOcvIFm0vpVw837Cm1oeP3adexJ7ZC</vt:lpwstr>
  </property>
  <property fmtid="{D5CDD505-2E9C-101B-9397-08002B2CF9AE}" pid="68" name="x1ye=41">
    <vt:lpwstr>xL1DZYPMG8MvfvRgOtd7aBi/hz2mqB//i86J0+BFgN1mQnqDu6k7Iv2RKCb/p62mJF0XtDGuJ8mX8RgUxrSR4gIi9a1vO9I14sXPn3B409lnjejUMLXxNXoCQ+c1sobQPKnlpbmVHjP4+h4w3O8irduWCCgCiQD+Lg/JAdBdjbl8M0z/EbZt8wOvj5z1Se+5BEWKKXdSzSmGYiK7wblVI2Ju8N1ptLqEK9mZNzaQ8ngWOthccOyo8dP2kWWAGvX</vt:lpwstr>
  </property>
  <property fmtid="{D5CDD505-2E9C-101B-9397-08002B2CF9AE}" pid="69" name="x1ye=42">
    <vt:lpwstr>tSFFI5wJUx6Xs7WxrC+bg2Et6ZzzRHCBO88QVEMLJmy2sysFMHlur3CA0K62cznRuWamHLY8UWI+fe0CynoWd+wff+Vbr5LFCdyitFyFZpOie8zqIXlLY7pnuSbeoakekUMC7u5VIfMHjcFDNZWwSOKUpkQlUwXVLKAjxgcyx2Wz1tcj0bLy32e/rlQ/9quAZS/TF/TG6xRyMntAo0bhxLXSjWs39r5qHexvGODfaTz4voBA9wsA3Bdp0tbkGJP</vt:lpwstr>
  </property>
  <property fmtid="{D5CDD505-2E9C-101B-9397-08002B2CF9AE}" pid="70" name="x1ye=43">
    <vt:lpwstr>PYt78HdCJoaVUstsZFaoCEEA3/owlsA+bx88vOPHojBWg1oTT+lHRRHfNj9xnH+2B7xDyRwEKH1D/NoOrO5ojBLYd+qyrN0hEvpq/euvmuWUWTEYvb+/a5KBRmE64ppjWQ4nZ/ybB5y7AhYxdhuc4N6lsC0ThfPtkN/J2liyd8aERfcDsfbkvQtTnpvNkli8uQFkfk+zD6eRhgQtKWugqI+MjyLvjLYfAWxLXULzzQxS630V8VFDQF/jJJUaRCy</vt:lpwstr>
  </property>
  <property fmtid="{D5CDD505-2E9C-101B-9397-08002B2CF9AE}" pid="71" name="x1ye=44">
    <vt:lpwstr>m/2xsJRt9PvGp5P/3RLYsIRLMuzi5eKqoxg/tnmJ5hftk+if4ch3BmNe+sazSzVeMSqgWE3g7yx1jtHHFZj4EhmwZGB/Cf3nsZg8Lk7hKSTv+qrdzAZEolb/Pj4V5H+cUL0cohxAF8BBlRtsTuQocZgEwfEb19OXOqdRr+7xbmLqzOE6+awcsRxLqzmtd5Up3f95JwZpFiqCEz1Xu5blmzMmeeRLvQ4kok/NHur39TAdYmV7suFkySljwlJABhq</vt:lpwstr>
  </property>
  <property fmtid="{D5CDD505-2E9C-101B-9397-08002B2CF9AE}" pid="72" name="x1ye=45">
    <vt:lpwstr>S50S+4FodCWpuwJRFdJlnKTgcBv330uYQIPwIFC6AS/OFEOcsvG6Zh+eZnQjoCJz1w3EKUWZ63LgehZh9IJGzF+k4PXfFXHh4DVBiUGBXJ597BTI8LP4RJV3nfxXR+ZH0WjCLNy9D6KNq2GHx2zu5+LOwPFuxtiQLlyFT7O9hurW5MC045Gp4Z+CU7SbnM5gD7vCWZvnCps5UD/avuy2NyM2CT6WWzhwjzaTh7iU9XEqB4DDXkb9GhVmfHz01PY</vt:lpwstr>
  </property>
  <property fmtid="{D5CDD505-2E9C-101B-9397-08002B2CF9AE}" pid="73" name="x1ye=46">
    <vt:lpwstr>LlOtLJeYz4gADCJLRNH9pZ3j2ngb/W9tYw8YTFXE5R3YVwnG5wuCtQCe/ij7qkwq6FACi0efXmmdqmvJb/nqFsRMhx+RIZMrJgbFsNZIlHl7heaKarJk9S7Af440BG9ZENspNj6PgPtrHWeF/g9BG6NkTHsLcKBJSq7kqkXBVOWd9yH1W15ro4HYW8C91ugufDrPB9nqHDm3oJ//kQb01T4asT9JEUldhMsgH54EXTLtjgr1YNubcV9jSyucEFG</vt:lpwstr>
  </property>
  <property fmtid="{D5CDD505-2E9C-101B-9397-08002B2CF9AE}" pid="74" name="x1ye=47">
    <vt:lpwstr>3MNhW3S4o948tC4MnnGNgIkhKV9zsoa1r8MnGa8O5PbN/Y110P5OGafAbw/dMF/gQpZUIfXPxJ+KFFSytf6OvFVC0uA4ZoHwe8m+tbgnVV+b0HE/MGOnkI6o99fRR5XTL/pgHAurv9opwaS8s8e+Iong4Xc6LOcMvEWvpV3Zkwfr62DKa903hyNgx3QyodpOfeUaOIvgbu8Vt0mTynwcwLLNu8gEv9A8A+6DzxZGyfIC/PnLY/1BTkXOtVqwUe9</vt:lpwstr>
  </property>
  <property fmtid="{D5CDD505-2E9C-101B-9397-08002B2CF9AE}" pid="75" name="x1ye=48">
    <vt:lpwstr>nXqVqMG1AqGJxElCHhI3B3t0/CVJxQm984q6FReJCVx+60anwV2d7Wnb1F36kjTdAmMM2aikzOTqY80bSDsIrHE6Z63YXnE3dtPsSpKu+evZSgv25lENsaKAyHAKgUkjUoJZYo+zhyCpT5pyL0+ylpvVmFbeOHWClg3HA6g7Io8UvjdiWsPvwB56LrCiXzNgGCEKfzIEzfEDLp2C2VjDO6PoShNb2kenqIdjqeGGxkOxJJXVj0lDbpVH/BKlr7s</vt:lpwstr>
  </property>
  <property fmtid="{D5CDD505-2E9C-101B-9397-08002B2CF9AE}" pid="76" name="x1ye=49">
    <vt:lpwstr>RyEUjFO1C0NYGUFNIquWUHk9MGUg8eXljaBgRudK1zRBOyiTOVsmpHivf3fhsed0oLHB3Anq6Mhe8OlHN3rQTHmyH8zPOPmpFMOuGiNc+uiUZBwmCD+vnLP1F1+odcmIABa94soP6CgDe8LeJefohT0bM6QXpW3VjPWwkQv2U0yGyYSN1wkV1ZQV0FXEpbxrH/XRXzTrRYc7h0ME4Exz113kf3MYwJv0zn8og/pCkgBNdgDFbvueV5qZr+VMm0V</vt:lpwstr>
  </property>
  <property fmtid="{D5CDD505-2E9C-101B-9397-08002B2CF9AE}" pid="77" name="x1ye=5">
    <vt:lpwstr>DN4Wd6QniS8/fqgXDA4/Fbv06OjeDcyFBz7bi0KzdmT0tXfh0Jy7KAk0+nffMPRQbCiuw3sb6VIZIvNypLJuMow5CX4nPPA8yx9TsYacb8dbJFU7SzZ+B9Ie129AE+pxPv4aqXB3Btjv43nfbFE1TFnPJQ2R2rYr+6Uu62lw5e3ArTHFa4TlccfqkEzK7hz5NX9Gb8tHMQrIZ7/LnNJOVSGW85VMslSyAHk/6eebm1yGMyrqQv64WjX3jfhk6M2</vt:lpwstr>
  </property>
  <property fmtid="{D5CDD505-2E9C-101B-9397-08002B2CF9AE}" pid="78" name="x1ye=50">
    <vt:lpwstr>v+eGfiyQ5b7GmjJQ3o7jEL5b+SSn0osp7DPcbzWZeDPdpfxhZGt1Cgwm1WZgZIsRoR64rkuDSY8P5C8/tzyysH+E/N23A/pAd4PlR8MgaDs/sPvzeXmDvVqG+fOIprLtr2ESwetBWrfLModNrn7qRpcKUF9fr4pJNl2dpTpYb+7VhAr6uMh+R7Sp+tkCzHZEHRBIhn2MAXvWemQyZhsVTyssZ7lMkCdBMOD8OQVPMc6SeQj3WmDtmDEmqjxn57n</vt:lpwstr>
  </property>
  <property fmtid="{D5CDD505-2E9C-101B-9397-08002B2CF9AE}" pid="79" name="x1ye=51">
    <vt:lpwstr>TMXIwaNfkhWLptFdcw8tZMpLrC/Ke3Bw/ExdFfWkP/NRyjK7DZYGISjAtwLvKTZUoUJxtlO5bCPA2ZNMlt2DdqsJaN6Lc8qLT1+Um0YzbjDsQf0b5biTSDwlLuAD+7ZChTf1fji9jQDQMTZdIBIRT+bjnw/YFKg6ewxLon466Hxg4IhNPK18RwWxutfKf1V2JQDXpkKoNDknzPt9EFS+EnZooFzoPb9EMmMKAoGzTtllxAisc5DggsCUIwEq+uL</vt:lpwstr>
  </property>
  <property fmtid="{D5CDD505-2E9C-101B-9397-08002B2CF9AE}" pid="80" name="x1ye=52">
    <vt:lpwstr>9NUupoBt+MrnjB8bOjFRlvluNp2zT8BUqaQQ2/QmPobgqy1jN+5ZYWw6+9XvaxeVl7UOftdz+kvcEXY1lvIcxNgfMa7XUCcC+kmLgK2Zh0Z0Rqh65hbCH8dVuR91fDNnT3ZKBIxmUA0QJ1CLKXR5RKkyijYXgE997kxudy2TMJ561FG6+2RyTq6W0HXL1LIEEDc+YdUKe+21gAybjMct/Bdrxkfxz8dmRwX8AX56vLPsYBjrcXHFDBMSrGWkw7h</vt:lpwstr>
  </property>
  <property fmtid="{D5CDD505-2E9C-101B-9397-08002B2CF9AE}" pid="81" name="x1ye=53">
    <vt:lpwstr>sqTfZZc0oEGzAdN2eozyowDENPuwPtEyRgaK3clW7/JBX8Sa877shlQNLNnP1/kilFdlZNCHgr8buI/C2VTDjnfTDIpizHTAAOQjzjmwiMNco5GdImE7QlVsJzfM48Vom8nyl1qox3sprB/fnRWMugzd3/0Cw76P2F6e6/qczA8GSaXFuBXatI4tG9OQgl/qZzlj6mskKpIHeDa5s9x92suLfPklcm0Zx5f25yXY7vpb8+1sLSm0upWifCq3csj</vt:lpwstr>
  </property>
  <property fmtid="{D5CDD505-2E9C-101B-9397-08002B2CF9AE}" pid="82" name="x1ye=54">
    <vt:lpwstr>PptlJYgwDb+83czljK8FcYkyTzDQkFBiAurq98uWIS3l+JkA1W56z7YNC58ENNQ+Jht9MUyHU9B8WONxRPcaJyfPsHc8/kEvzvV6WzPFXd/kzl1KPE5fAFktxUwppLa/GqHaclFmpEK9toI6asnlbB26JQGlPJ0NQfAIjNRfPfKVIhffztoZcPClqKC3tYrtpoqxpoWI6MElKZWRnDfyLlt44NTKCqBWuazv2xyVViw7fOXDM/g8zaFFxspzMJu</vt:lpwstr>
  </property>
  <property fmtid="{D5CDD505-2E9C-101B-9397-08002B2CF9AE}" pid="83" name="x1ye=55">
    <vt:lpwstr>DOGJOcvL9CPTWbTNoff6mgdVQiQgSQdEMae3nYltf9OfuGTS0YhnjJEBuNQezac0Jkqg4q1KnFsK2g85BMSeqze5jSPa/pzdp2LKpmZb492ODrTDnX2bozl9xJ16o6bJH7UrjcXBI7cbL3YOTmHVmNYEt3RQD5EmIhlw6wY+emubxsFN6etQAT/6ZiTl05yjtlgpPAlQBm4ZKOko+dLXglOyQNa2/BiSOMqYCQK54pSh5mzLzebyh4QzN7HXH5c</vt:lpwstr>
  </property>
  <property fmtid="{D5CDD505-2E9C-101B-9397-08002B2CF9AE}" pid="84" name="x1ye=56">
    <vt:lpwstr>3gL9HOS8iFqP86yFrCSbBBuphR8ZfggPYBKFHeIjzbl3rmYC5cE8WZiWi+KvRYjEh77Q91g5JiMY7g8Qrz3oL477UM7/iL0BnHRQAXVP56ot0JxUvUGHdH4n70JJ0mtIP/wmFDtVR1+l+SmqXyrykHi9QHDf9TGnIJx5ZSQ454O10TrvCoY+dOXjb19QZdky2BTu6XDh/2KTfUMKqF4SOXi6Z1vyDRtqVFD78KnrYRwD7Q7cIYLcz/HvB3yt7yj</vt:lpwstr>
  </property>
  <property fmtid="{D5CDD505-2E9C-101B-9397-08002B2CF9AE}" pid="85" name="x1ye=57">
    <vt:lpwstr>Cy52EA8ozoP2F3cBRZFBF/A7mFY5d6E84GLab4Sd9pip9nQRgZZzLql1YzjKF2u+vC5PazPuXL2rRaNpDirBF7NFC/SGaEcDxBktf/xLhXBKAeYsPMwNc5JqzwUQz8KXUMpzYmSgo+ly49PepJOM3UBzm38uGzYjCWVKXYU6d4rpq7T6ab/XhqU6bBtiOAbz45eZ2Xm3sMoxghPuiGbldDjclxSpZdJPav/Fq6tdkhpkfkEh9ICcNgwYHKyFoY0</vt:lpwstr>
  </property>
  <property fmtid="{D5CDD505-2E9C-101B-9397-08002B2CF9AE}" pid="86" name="x1ye=58">
    <vt:lpwstr>Ty+8ke+0+WMgbUTy8WN12MvlqVPsOtqQcfae6VBE/wak07FTB7J+K2A7F0xEvS+TMdpLHLfnVCUBzJhSeaAabvguJQ/Qxzgho9CiaxYgMNJuOqo8hBvfeEB/oY7gKZ8B+Vt4jfW0FyfBQaetHULRR61s9xFkLvM4EI7GGw+SdgUnTO9U+gcon/8x2pjH9fM7O3FQbWW2JsJX/hQxcf8PCccqleXo7l4USXnqH8vSEAqFuJZR1uinUbjYTaTK6X2</vt:lpwstr>
  </property>
  <property fmtid="{D5CDD505-2E9C-101B-9397-08002B2CF9AE}" pid="87" name="x1ye=59">
    <vt:lpwstr>X54r1l8BbletkKL8qzIMkbGwrZlvroo+ctGxfc05uCNgD3YbNLBid/TKLzCfjemnhYxfMgKmrScFh1LYnm0fuqOrrIJSezKnf09hephKyXrT1AxgdOL+reg5Nw9jJ8xORxFufZoTLSrsAuTx+Ushnnv06j2X9/jNTFpeXZrLCRqgqWDMBWt6HeF79brpHMnQJ8KRYX3tUfUogKt1koIpm55/LsO5574Fxv+sfpvuHq6i3RFm9JLA8Ve65DmDLJL</vt:lpwstr>
  </property>
  <property fmtid="{D5CDD505-2E9C-101B-9397-08002B2CF9AE}" pid="88" name="x1ye=6">
    <vt:lpwstr>Zu7rvKBBofV8x4e1ZiCiYewfwrpashIUyi52xfxm3dvZ+eNDSaaqgqALG0Gw7LXoz02zuvJUQr3AcG1CtAbjPKz3WLwZd3Kk+2TVi6bVlRMObiW1n8QiUGMqQahgro+KuKo2Ujpxl9pfL3SwpY8alDdWsf4vfRIS3pX65JDZXmSgi6xEhCiAjf1SsGpV/vnmY7jzHMG7on5pXTeul0L7FcSSfhxzGP/NikU/+TJVMK4ZZO7yaGJnCelSPp+GnHD</vt:lpwstr>
  </property>
  <property fmtid="{D5CDD505-2E9C-101B-9397-08002B2CF9AE}" pid="89" name="x1ye=60">
    <vt:lpwstr>uq9OK8zgRmI2IcQnxbdQRko9JGAFREzb8HwT/qqIsnbRp9X1Rv0RztHl6yIg6T574VSJ+d3T4RZOiIBZQOv1AHXaLjwOZAs0CQEBPQcxHbpkZUcaUfANtF6dlIHZamvmPW7Tqr78+NuXUQevXNav2sZQit5dGhj/WBdjKsUdxE09fY94SqFj40KH10d6tX5o3/bN9WiyTNv90dVv5ag/gABFDS7IvYcTOJxffv0LvyP/BVVFkn8S8pzBR0t+1Iu</vt:lpwstr>
  </property>
  <property fmtid="{D5CDD505-2E9C-101B-9397-08002B2CF9AE}" pid="90" name="x1ye=61">
    <vt:lpwstr>5SzR+FiiHhNl1yXh6rJ0jnabD3Gcm5ixknm7V+K2fHR/LDLn5sJeCdgOyR/REJLpW3o63RWtv45D1/ee6COUXPfgAaiSiDVpUSCVCbS397cS+avAUE0+XeygF2iMr2UMVOfhYT8G3KtcS/B2lQDthuxj2F8Y+0UB6DLgEoObRvsnujrwkBZtOuM4D5XJ/5nwfKQvyA3MmV3oXxhFuuW3wP/uz+iiPgxljWFqM2uWxA560VBBiY57B6esylo6j+u</vt:lpwstr>
  </property>
  <property fmtid="{D5CDD505-2E9C-101B-9397-08002B2CF9AE}" pid="91" name="x1ye=62">
    <vt:lpwstr>LsO58edaVj7nTL49TOQiPtYVnNfLz5A+iWis3DWizHUGjA51MwbVYGomXIUxNbav+Mykhz/2aqJ4VnYJH3+0UNSIejuPiSQz948rXSX/bSc3vY7NQKpErJCd5zKheIUG+Lq08oy1/6AE5bg7Lj/Y3VbwpxP6LGWTNhWAJJjXb/hI+S4DyVepg1YTrmKr5Rmamt1nXNZZKBzK3l7GYEPufkGq9kw1pTTEsD9xFr60OHXA5xfqsp0c+bNvZWBofFG</vt:lpwstr>
  </property>
  <property fmtid="{D5CDD505-2E9C-101B-9397-08002B2CF9AE}" pid="92" name="x1ye=63">
    <vt:lpwstr>xD9931E9JeqPp8rZKN02H68Kvv8aMyc3MdmZIqAiSP55BK7ZFEGgW6E/saXC7pTVxvcy5xUKRC/Si/ar/SII/Z0mw7E7I3sfHA0cHZ7OySisPHi9pr9Ht8tUIlewfPYUqri+7sPkF1LaHoo668UXMVRm68keO2niIKwezPZSbdFWtS+PRwpCFv9zM8FotTVkGH2RpZPGTo1pbiX/nYcGJl3Svz5FXEq/FkUPUS4Ea9AZTxQiPLQFnvfp2fIn1+v</vt:lpwstr>
  </property>
  <property fmtid="{D5CDD505-2E9C-101B-9397-08002B2CF9AE}" pid="93" name="x1ye=64">
    <vt:lpwstr>u/ZL2KzSD9Zq8FX3lhORpw5IgHtcrF2QhzR9strfyZXVUj8TX0jpYRVZjUewiQWScDLtJKUjv7T/Creq3aU9yO/0sRbqWMpXg78qoQMWD/ctzswmVHbW2CGzGsH+ph0GWs2qO6gBx4oAkKWBSFCMD339aK8/TQVOcx2GDA0Me4WwnVJaO7xIz51B1g3RGglZXmBiB9Zx5rfydW4Aesq0i65EhgWFsMeNaNt4Ndr9gi5E+E2Y3mZuIAzjjtw8F1Q</vt:lpwstr>
  </property>
  <property fmtid="{D5CDD505-2E9C-101B-9397-08002B2CF9AE}" pid="94" name="x1ye=65">
    <vt:lpwstr>SpT+o/v8J1DEPyotQfK9MHvv0q28ntkMhrtALYO2ofMH06/q74uvK7iHp1514pyYHSV68nYMQIR/ivVAvxUzV31QMR1KEGzqHTg/5XGgE6ksbCI6EyQ4WkR2EKgasZTaWI0kkx4vNgIAeNLXWVGW4sR6McBxnx5QGPh+hJxHEzxtPt2fW0MWZf9HpMcdglkvO/R3mKSKuJfwtDOdHXs3xvD3Hh0G71d3Iudr4CmyPxYqXrU7oeDKuL0eVgd5B7+</vt:lpwstr>
  </property>
  <property fmtid="{D5CDD505-2E9C-101B-9397-08002B2CF9AE}" pid="95" name="x1ye=66">
    <vt:lpwstr>yOWrPbhV5ZJMDiOnqnf2tULTRH9tuJhw13OK9ZxRycwqd7+z84ApsV+TR/dprNUG1cY/6QM12AN8a4oicGwR+nxJNr1mWC1EkYKNSt7Ab0Xsf0l4muuxH6iwejXlVIoF3XuPf/6+C8tV3Fgij4QQR4AcEL8N4KnyG89/brhzuxlrTg0L27Shw45PKNa7HJQgd3Qu9g7C88fCtO+vatZpoSonwjGiOpH6u1lZEbA3MexADIw10oX0XmQMLP+k9FT</vt:lpwstr>
  </property>
  <property fmtid="{D5CDD505-2E9C-101B-9397-08002B2CF9AE}" pid="96" name="x1ye=67">
    <vt:lpwstr>0D8JkW6SfaOOvsk9aGjcZcy65U5lbDZvBWzrt5vFLpYPFAMSOjm45qC8vfvXcwOeWz7EmQMtYPD4pkg2sN+JTqYfljjEnRFZLciDN3EqQRwK9pci0Nm9SMAfhEu1nSzP9OvCEyak17qJT1lEg4QBP1tJeablklecRuQpHDcLjO5X37IM4zNPLwiAsKBk+uM8vgrJNN+ZOgUyby9Ijl30v0G8IVqMTfHpgp2W0rngDs3tKyl4WPJkwKqknynEn7M</vt:lpwstr>
  </property>
  <property fmtid="{D5CDD505-2E9C-101B-9397-08002B2CF9AE}" pid="97" name="x1ye=68">
    <vt:lpwstr>f+lMqSN1qzxaH8D8JKViRLcGCU/8gduShrz+ISPkpFc34uoWThiFxSVWAf2ExkzRlv9uv/ziMz1o3wiZJm5FWazTr9BmDsR7wXcQgWHJjhITIiX/0tl1ga6p4pgKarrGi24oeq9B/RzZoPLCYEKoM9gA0ArDwj7y9kmyfqc3M96xOoIU39b7+cC+hG2Owb0WWgg968svoh36mogdYCEKQiVuvNqnM5vdieithvCeuK/SHA3g7MKknqEqM9pbRyb</vt:lpwstr>
  </property>
  <property fmtid="{D5CDD505-2E9C-101B-9397-08002B2CF9AE}" pid="98" name="x1ye=69">
    <vt:lpwstr>EFretkX36xkKCchAO6+XIJfoN6qvOaxzO5Ma+3EQghfN6nMk/bbVdqExbthn8ufETFb2LO3e9QB5ZF6+g+gVEoFOwjPd3OZeAJDRvF1DBJyPCDQLDjim8GmygKOq0dOijxh/d1B3kmPUPyH4ntCko/CAkVNUc0PkdsIactU0AA8GcCWCUSXCiKHv8ODDGOR8zlpUPH7q+urcu78pi9XFAg3B+ylG4UCAbzqZQmSzTLZokAMmE1AfHj4KOARH62/</vt:lpwstr>
  </property>
  <property fmtid="{D5CDD505-2E9C-101B-9397-08002B2CF9AE}" pid="99" name="x1ye=7">
    <vt:lpwstr>ZglA7vEIFbOCTSIihdBTEIF7ifOlCx2d7AEswELxnUyxJUE0A33zTyspAml14SxhrYdKrnbxps28ZZMukKlxxtJ0hD3+Z88BCpbE0u72tmEAcyDMj/hdrRI56WfV4RSE4KThMYD23qRJHEi6hDedp7WHSuHkgeiU7/xspFQtgoSDyA5u/XK3OyaHfXmR8PFuuw3lev1kbJfre9On5ryAJoIMhI9BSjkuRIFw8nsvU7UbxphBnvZPmgFFSZ9zxyF</vt:lpwstr>
  </property>
  <property fmtid="{D5CDD505-2E9C-101B-9397-08002B2CF9AE}" pid="100" name="x1ye=70">
    <vt:lpwstr>ZOqgLT8Zk9PqUYd8IJBMYe3P60dlF7ggBv6PtuPD4hB90HNaff6YzV3UYTzpy/G2MaaSSLE92dKKAIzOpLo2Jg8CDiF3ugbZw9k97pFqeSZ8xf6vuxLX0oWQ4nby4mItxar2UQN/oUtZkgxeeBd2taZ21ODZXcPzIOz7Z3ZsA8cK4w/l2FisMiKVBN33ZZ9qtk0kWD5AlObEqv12ab5U9I3MZR7QoznJXEfJBDwYSeyCfrTSrvsW7tV9Dlml+wn</vt:lpwstr>
  </property>
  <property fmtid="{D5CDD505-2E9C-101B-9397-08002B2CF9AE}" pid="101" name="x1ye=71">
    <vt:lpwstr>aSMB+g71HDB2dXJNZUf3Szr9LjORTTgBMAVj2SMdHykAiarQydGEfyG1qisS0sZRXsGnojwyQooHpyy6Im0QEQvDYqQmiTBMim7K3jQz22rJD7zTm1z92HIAf1diAWY+QqMGWHAcpFV4YPLQQz3LzanedO/9MfOPG5ygO+7HI/rHo5RmN9k3/yQTxz/ZC9s+bg/UAsnI1Eu6lgz0L5V0pVedKMCqR/9yMx8f6uARqC+gkFqkUEYBvQ7vnyQMjpB</vt:lpwstr>
  </property>
  <property fmtid="{D5CDD505-2E9C-101B-9397-08002B2CF9AE}" pid="102" name="x1ye=72">
    <vt:lpwstr>Lu2arDLDtzxEeD78o6zhN22B57VCAJSeMwSCEu8Ab0HidzWoGYEzhgQ3JEwWWw0ShKPPCYWG58HXNviONchIlyEZ80xX+c03lkfNDPv05ijW8Xln/pfDsWQmPFbEOPaSQdP2MkzPSL9nuTfMjPG88hS1Fvce+G82VjmT3536fHd7VILh20moG+9ZghliOT4zAsWf4aTHsI8fG4T0ey0puXnIfAMaqZsQXyqN0juPpdLwKPpMLnsOPMDT5Vj8ou6</vt:lpwstr>
  </property>
  <property fmtid="{D5CDD505-2E9C-101B-9397-08002B2CF9AE}" pid="103" name="x1ye=73">
    <vt:lpwstr>IiEQuHTK60J1oYtPO7M+8ZbOzJ75KyHOPQ68i2eKhtuOvfU9I8unBLBG4sUHdJ7iz2ZKJXTZNzZS+Xj9pR9OeWakchqzFDpOoyGRz7Z8p2OyRg5J4myONtpZ9AX7MzDGFWJQafV0Fql2SZL9yEaWez8M1Rhd2iM8NkA9ElN7LKZWnS1pqysHonWfDBMCqP8kHUsgUqmIIHYeSCRt/wi6ZRrlY/Q0noQJOX89TkthWxU9QWNsWqzX+A/PSmAT1V5</vt:lpwstr>
  </property>
  <property fmtid="{D5CDD505-2E9C-101B-9397-08002B2CF9AE}" pid="104" name="x1ye=74">
    <vt:lpwstr>XspZn0CO75bhADzYXoZTiKyqmlx8wdosvwIlIbrZEjZH6Nn2pxpdWS/Mx518LD4iEhMKhOR+gqRbCqjMWv7eWIq+LqKsjFvzr1ymJ0gTrbX3WOdHn3EHVPd0kQUW6WIYkLMS+pklOKKGDo8Ui7azgWkHiqACK2ARiZ089mty4ZPtNai0c9XiGpSneq6myqmgqv0AvpUA63Z1ObDsrT6199h7+SG2mdLzELStk4tfCWNHEfBUYF3iWMJZJKbMjN0</vt:lpwstr>
  </property>
  <property fmtid="{D5CDD505-2E9C-101B-9397-08002B2CF9AE}" pid="105" name="x1ye=75">
    <vt:lpwstr>iNnPglY58G8ULft6962vSi/nZryOc8BcDevyDDQU0FbUrtdlZdWi0hw6oqYHxE1g0Pm86xxkwSB41+zx9zqhqAWmeAndU3WT7pDscJ66SVCc9mMfgCn715XDEYqPIwhZM1fFusSgnh6Pk8kUBMF6KpvFaDtNuCiO/LjLo+hAeWuDUtsfvgSt9F72yOrgNxfl3+HgkabqoSf8Ywa30vwmN2saM2yRhygqnle5UkL/GiCqmhtVVxvXFOHiVt1WqDX</vt:lpwstr>
  </property>
  <property fmtid="{D5CDD505-2E9C-101B-9397-08002B2CF9AE}" pid="106" name="x1ye=76">
    <vt:lpwstr>EvmCpbPAbLxL7h+K5s4X2Lg3+O8u0/z7YvViv6Tv40O9xdF+UBhD10z4G6JB6+edEQhs22E7dfgvziOW8tKXH7fJkyLo9nMIfH+Ft6gBbXaLRgGpRlKYOHJAvLpdkfl65rIx03vKSeMUNglZ8LkzhEE91Z1ba6KSND5HhgM4d0tAQ1CZXJNPL+2GNzF90i3+Hs6hWVNmfn/xA2n67oXnwEA0II0gvLfV150q4Tt8yL3BAZYl0sgCySxrPsWEUMO</vt:lpwstr>
  </property>
  <property fmtid="{D5CDD505-2E9C-101B-9397-08002B2CF9AE}" pid="107" name="x1ye=77">
    <vt:lpwstr>L0JxvsJH3Vuv3M8g5WbbHNaC5PRl6Y7wye4hnE2RA6T4C7Lfh9BEQYc5jvJwSdrqa3nTp5TmU9ac8pp8jRSsJW6HuAO6BDzNoEZZgl24ODXOennZtg4wKeEy6pmW4FRJKUykmxOnUT2I2mWzhKSTyx+9+fCzhGSkntqT8BR5217r5dtZlFZp2by0ALvXwgXqhLLkEBqbClvxuQ/wXLYXV8Cr5/HJ1KkMkarHrMCxN8I4ucBB9rOAvRVvv6Tcolb</vt:lpwstr>
  </property>
  <property fmtid="{D5CDD505-2E9C-101B-9397-08002B2CF9AE}" pid="108" name="x1ye=78">
    <vt:lpwstr>BvGQtLa7ycbS/uP1P/0W9kXPSYEh/pdpMS04uvJAqQjbjXDynRODtEKQVlzj23tpL7wWGuxGqPKvs+sVArGxh9+m85XJB85u2+HHNYlwxNjmE02O9AdI003sRYHxqHQOZOaN7IRrl1AlRxg8fgAXaxYVdnC7ob2pvx7c4jYdahIpyKle5niOjGSejjC4A1YLL4lkNybFVV3xW8PoQuOycERpuAAa2U0Z9ky/HPGEL6wLsejsVWMSUpun1w/Yw07</vt:lpwstr>
  </property>
  <property fmtid="{D5CDD505-2E9C-101B-9397-08002B2CF9AE}" pid="109" name="x1ye=79">
    <vt:lpwstr>lANvStVEoLNXtjPYIaHSnfl6+c7pPe1vL75di0R078o5cp1AHwBWzSVEfK+lSa4dF3NYuJWaLopZ7iTRyAnkL8Jvr5RqO078+kj+ptMmbGfBn+RiIrwUz/jKuspaqE9NSnb2X1SeCu+YdGbF/3EhhpYI/ZZfI3sCmDeYpQftnHdGGXqMdHV3Nye4cjbLg+qO/HhIbqfhLcoDB1Xuwemt/cgjcBsVXOxEtCMnZCElrPTLnZSY1asc5ymykVxGyjb</vt:lpwstr>
  </property>
  <property fmtid="{D5CDD505-2E9C-101B-9397-08002B2CF9AE}" pid="110" name="x1ye=8">
    <vt:lpwstr>PZUjTqkOAoka5csoLRZwvN7TmfMpkOyeaYw7jE+k6/prof0ozr9sBQtzAREvqM2/Fpwqt+cBd6jQY2j+St8LEAyOaLAxY+4nRjzSlyx+k8z+KlD3FxLwUbGE8wAkTvOCtJ8VzkgRfC2/d9S8wvdTbOF9rH0vWNsj+vIsoMTixXywQ/o9mpVduTzjSukGNPnbrBhNp7+JRgrPFIe67sEE2PshEA/MdLRXUCLUkeH+cMVh7krjrP2/BNkbGcGLa7b</vt:lpwstr>
  </property>
  <property fmtid="{D5CDD505-2E9C-101B-9397-08002B2CF9AE}" pid="111" name="x1ye=80">
    <vt:lpwstr>tDhVYjN6/V5J8k13o0RB91HAUgF+VgqbLDy/tbBwz6vl5um4XgckLBdNwpDcV1TJcMM2zVfTdeGRGD4SlO2y+NFLJ0tcfecHXOcdXfuh9mH2K5jiZi/mqypSCqywK7RHWFTlqpC7HFL+ZKZy6gv9ebgJim1rP0l6PrR1x+yeukACMAMe/PluFg6mMA/QWTnFuSEeFSNmciDAEl6oHbie9886b3kk7Q2I1vNAtaU5r0GkhExVvbCtDkrIcfLyeBG</vt:lpwstr>
  </property>
  <property fmtid="{D5CDD505-2E9C-101B-9397-08002B2CF9AE}" pid="112" name="x1ye=81">
    <vt:lpwstr>MNTpJB7JBPE3DAnmacx6P0bs96eNneTenb94NlLPfrDAHyX00i6jwgA3Iw/yk7Bv9kmP1M7+iz9Fc1rQRkz1KkdLDrSmmNC7yxRQ2igL6gTmWW0cvJ4FG4Rloj12n0766bgkFYiNkjJ1rpqZ78gbc90BZyICN/An+kMJ7oOXTbSzZUEzkfGza47rUfK31J+j8Bmz+mXHJ3ljN8YS+VXFym2uv4UctxYKh00Sgan0VcC1fbjN6nXMjkYfrQyIKGC</vt:lpwstr>
  </property>
  <property fmtid="{D5CDD505-2E9C-101B-9397-08002B2CF9AE}" pid="113" name="x1ye=82">
    <vt:lpwstr>A/Urr9uJ8XwKpJOMkWaSTELAzjvSKi/WZbf5dDdsTDjlh0LvGwFdhVmCRSKgz10tPANbjy+u6Dk5Lfx5jj2fPOxW3bhG/m6tActBymU/7tiHeX+VUH8B3fFU7x4sv0SLWvDLhohP4mUqYC0Om7DTGNud6WOx/GqO6F3Y2nsleSWWqQ21r3VPmIr/aldv4lMcNTlvGg/IWkuRMnJH91DFfYo29Idvs3TEmwMloR65E2CchK++ai9nVI3Tift5iT6</vt:lpwstr>
  </property>
  <property fmtid="{D5CDD505-2E9C-101B-9397-08002B2CF9AE}" pid="114" name="x1ye=83">
    <vt:lpwstr>R2sdbEuW9uHt+lyi4TuzZ4gHyH3KgczgvaKa4fHvAaLoMjRfuGJbL0gILYG0H5GhlteRKcBdqU3vq7dxaB2vqbnr8VI23LQH/1WHCdbXWlPf5wiC2MEMj23Sg/Z88XP1wYUKaNUNkHYUah/VmY8eaJ90qj32wGR4MQKVGpdo0VOmZhSkqB9e0mFTCStpfgY+XJOBrILeynHT+ir7pAHg6MLMzlYBvGnsQQyy49Fvb/jJGHe8BkbcHP8bztLEF4k</vt:lpwstr>
  </property>
  <property fmtid="{D5CDD505-2E9C-101B-9397-08002B2CF9AE}" pid="115" name="x1ye=84">
    <vt:lpwstr>P0UN5wHuJdRe9NAsaiT19F+vic7JlPI9ahkoNsZw3TLOgpushqNT0JDQ08pBdjYYb9AI8IU5yJ5M5CfI4/qQAwtTqOOiy8CFrEvHuBqD+WNHqHCVxmqmKikITqckfdD0+UafIHJJje864e/9YmBPu5pyo0L1FTZlRozAacdLL+R0BYLs02TOwuHg0NCaKs2RmGWnFp9ejJrWD/Lx6Ae5iIu6ey9981CChB/r3tkno31SlgnjgvPUqF5qX8/oaqS</vt:lpwstr>
  </property>
  <property fmtid="{D5CDD505-2E9C-101B-9397-08002B2CF9AE}" pid="116" name="x1ye=85">
    <vt:lpwstr>sp1/bqoDVEa/ykTKTXB6FWoZkHuoC/Mkyk8XKKkafst9vy/TxLxDiE+zu/kX08tRMIxYQgZX9PcXmMapa97p3yNv8DmPgHYfSe9Fu/2Og+m3y8RwKThqsZsh3wakB8FSEWLxVG6QdbLVJo85DFSUJA9LdTQHcRh6jBvlJU1tt/EGqtfNA1O/0JSFkL0eM8GuDZiquooEG87DWJn9Ap7Rb1j61ZzzDJ+WPp9QJnJFjCqtIU/Xkvz2phBqPhMopI+</vt:lpwstr>
  </property>
  <property fmtid="{D5CDD505-2E9C-101B-9397-08002B2CF9AE}" pid="117" name="x1ye=86">
    <vt:lpwstr>/Yn04qNgkl5wIAFIqsvlEVfag7dWTVcwqEXZWPLwcQqfAWxhYPuEFbSrRC4b5+5mighmaq3/mUyVNZRSF0Wk8OcUtoF9x7qQkbzis1nHBZspol9Pl2EYbt0hnVsjZ6/ALHk2n3S4Bsmb4Ul73Gt209Tb7GVvdZxJ9nN8cRS/JSmniVd9u8aJ8LcJf8i3OP/hk539wE/y0PsnGuyN/EkgSXgv420tz3LmME1WpwgdROH6lM4xiP3zHBMloR/GC7A</vt:lpwstr>
  </property>
  <property fmtid="{D5CDD505-2E9C-101B-9397-08002B2CF9AE}" pid="118" name="x1ye=87">
    <vt:lpwstr>c27I4B4kL4BIPN16/pyMsSzpZatfxhCHa5km7yKipTkSLLCk8Ytx/0m/0UtGYjbSYO6j4seGYZcC1I4EUjyrknXBGyeiv45TRT0ntneb9PsRkP+XpHsd/KR019fUY2fcxh0RNk7LgHWEgmLo8Le/JlLo3Um4vONvq6Nnwxz6/hVsUYdeFeuQRKlzcQ+/ki3w4yRCFfnUZ+RjRn9iH2kLxQuq6KfXPeEISQktSZCW4oiEX2a3vYIkcblpPG2tA4y</vt:lpwstr>
  </property>
  <property fmtid="{D5CDD505-2E9C-101B-9397-08002B2CF9AE}" pid="119" name="x1ye=88">
    <vt:lpwstr>N3GmIis6mz5WJgUYfzYxC5hk/tkGjt5qNmq4SNRpSbD9ag2GrAEHvY1Yd+akoF4f81aU+HfwKdU49nK7VhevOgeBquS6VSzBKsQTl2MNgxkH+0Yt34qftE998BFNJqehxZkgxIAfWc/aHuCJj551btCRkxdXmI3Te4CSDYST39tv+haoEe0iHOOi4Z+OdgrINRCqUFBJcheiuv+SWG6ZIcdA5xp5xqSxc/xZlBcpzo11HUHuJ20fA5ETEf7jJ94</vt:lpwstr>
  </property>
  <property fmtid="{D5CDD505-2E9C-101B-9397-08002B2CF9AE}" pid="120" name="x1ye=89">
    <vt:lpwstr>NtgC0DNxwDMoeQ7vqP4CApnD/3d2ydp8Vwj54c7LquS0h9UDDK9Noz8OA309+tB2VhstRVV006jfEVqQcHde+cb881P7GeZeAxgNnYTFy0UtFKgK/COupaDAgfNprmrvJVFxCEenEmBjfuPBcMp3DMGtCdUlOR4fNhQVyJbGg5GCAU+k9jPFKYhWfYNZzaI7k0XQku5VOQVf1wwdtazTAbpda+hdVK+s7aWx7BIajbkLo/ib5ZgTgfHo8VxI7Lh</vt:lpwstr>
  </property>
  <property fmtid="{D5CDD505-2E9C-101B-9397-08002B2CF9AE}" pid="121" name="x1ye=9">
    <vt:lpwstr>SdmKBscbqvCJFtv+tf190TB5QouhF9ItsWv2sj977goe2/MQsryVgpVBV0kiAlg/9Ky/771x9S4IH1hSVPc4dBoaZXtQDTlhj7++0BbVM1uFJZM/093L7OSQx2b9bv8Q9M4+TNMdLDaydwGFuWF2TaTBLMVg4fFqsX12cnIzZ1p/9gXFe+9mNfv4Yc7BD99bEDovqE/bYY5cz/yktJKwf88IhCVSev5apmVI06zOx7dQ12qCawUqp2hZwawwCIf</vt:lpwstr>
  </property>
  <property fmtid="{D5CDD505-2E9C-101B-9397-08002B2CF9AE}" pid="122" name="x1ye=90">
    <vt:lpwstr>vtmgLfyckqpffOzgxozhcaO0703FfBOZjxBycveDHmuzQRZlsF3VePQDRgZkkK/eBIFXkhVE2hgQk37gHO3n2cZf+2Rg33yE9C3kWDowhNc2AHI5olauaLXUdWW66jLaMQkv6cBQvFBzz2oa4qShFXLnJHzL4E86kjNq5EqqcNVQHLumskVVF/B6dubVxyQFCBmUCsFMmwH7P6qvhgwZhNau7ovRc+azO5lkuYj/Ww5NxWD2J6Ua4HJ4xsXq+ay</vt:lpwstr>
  </property>
  <property fmtid="{D5CDD505-2E9C-101B-9397-08002B2CF9AE}" pid="123" name="x1ye=91">
    <vt:lpwstr>3A7yDQ8XtyB1WOhFLECHO/JUjaMmNy1iPRpKdEV06wa2/rBMjrfWMnTnODtckD0Y+rhWVJhXxuwlH6ux2ybq7J/T26pXNt07a2Ow3uZdtEFIu2H4CX943ivlDJsQ7MnFfglUtdfJwq6QodUEi5x6UqpAaR9fXRfZP6b8KdNdCocdpIjskdPD7vsQgvJDgFMMOqMTwJHVyNwvpN4JICoGByCjnko8Q7onWKkyqBTdwMiFqNM2sT5AugYjiBSOh6u</vt:lpwstr>
  </property>
  <property fmtid="{D5CDD505-2E9C-101B-9397-08002B2CF9AE}" pid="124" name="x1ye=92">
    <vt:lpwstr>DYvJDy/3PdbI2FAoAsml2UJWXyVDTBQA+7NEMt9hy5nU7gkeAnb5KIblnbaXQSiSZ+tscuvXwJNA0G/KJ9KULjZc/fWLUOoWlbzUwC46PMxPP7Xxxaf+d3zQ8tPkOkmXVvhxsJ8wPkF/3zlrhF90v/qj0dNEM6nmJjvpRaW7CWvnTWv21BJEPCGqNPzJmTnXp6Xu5vznq5gtwnaQ4Z3ETubQ6Z5aHl+QPf5GOaPHiOGq3gZ9tDs75pgINzWsNSo</vt:lpwstr>
  </property>
  <property fmtid="{D5CDD505-2E9C-101B-9397-08002B2CF9AE}" pid="125" name="x1ye=93">
    <vt:lpwstr>TTcHhw7azVjWwk2yOQEMTEhGW04R/iPkW4ijZTgsg6tPLaumGhXPAegskP39/IYSsg/CIcmd6RlVfgqulRpPX2WzltBZZu+4USSJx4qRP41sm7Lj94gCXKNeO5fyHVDKYMh27AofYJV9HHNR1GdOVz7ufwgX+TSc/UExqRsds3X+mAFt1cs9z0NKpr+sVo7UztJmJzgcAp5Z1O07ff8jKGj0S2mH5U3FmMROcQM3h96B8DpCbbV3IJDrwit6Xk9</vt:lpwstr>
  </property>
  <property fmtid="{D5CDD505-2E9C-101B-9397-08002B2CF9AE}" pid="126" name="x1ye=94">
    <vt:lpwstr>EtAhGKPvdPB3x+zu9jxZZIHN9OEJUxUjAkMSQo7c6N04Ky4S7mA2EBjydc/RDATGyd82I6uIVAJzi2exIVOrq3D7ZlJLlsvuEmmzIo7FFOuP70OWFvBefNZZs9qntmFRbC7VNbyXQUKWacaNXWd9MdqENp6CfCKEZvDU2mhx+v8mqiDQGV351BBURdxmAypCAMhNlm3uStdchFIb5ycdOp954XChpuwKCqnAIkyEBhOYRxg7ypdHwyWucl8dzWI</vt:lpwstr>
  </property>
  <property fmtid="{D5CDD505-2E9C-101B-9397-08002B2CF9AE}" pid="127" name="x1ye=95">
    <vt:lpwstr>JAOjCaZHCPG35UoH2OAwF3Xrs9MQRUYdNerHHZHJf6d0MkLGrkOVrNsbTAOk0IwviPUlG3+ok9Gpm6OUsACXP92AfgfE+BgOGyhtWCWaAFkuVpmu3bOwo1pNawPLP27sy2iCb6ymfmVmhenTp5KLJ48PA3wG3SR/B8V24yzkNTBjbQIe8y2q5+DD9VC5P0tIQZehzNAukuMvQY82OHJFeEbZutunhQR+nXtIF9h6F8GqDP9a+/UA4ixhSCOXNS+</vt:lpwstr>
  </property>
  <property fmtid="{D5CDD505-2E9C-101B-9397-08002B2CF9AE}" pid="128" name="x1ye=96">
    <vt:lpwstr>oNttzl0lFisOPH5zgRKecqY0GcMTx4nJGfw4n8yKS7VS7k2pYhbcN+3rfcuUwmgUbZb8MYxAALsLQnIYLwnOnZvgJy7JGbf8jvrTzzDf7LF01LYUsng40JeymmlLtxRqxshbuBvSu3grijuEciv0LgFBFoodClt+13jXDfeTNEF21CR3y4to2YxDtV47IN0zGBDnk5WAlgxHcYpTDF8jzC8q8nt34Itmq9bpBkvPtNgk6Qm220i8b8+AWAA6WTd</vt:lpwstr>
  </property>
  <property fmtid="{D5CDD505-2E9C-101B-9397-08002B2CF9AE}" pid="129" name="x1ye=97">
    <vt:lpwstr>tnojodcf3ttCCeFTGNwmezdXIV5LwG4YYTje9hEllsA3TFSKXIX+0bGPvRGFhyxWBaCzqhJmyiVFqX6rN43dLO+rahMBehk5vmgOO3PBilW1Tdg0Z0fOJalqu71/LShAdH+3kzuSCEriAcpopFEsRjSkD1ZLrdcpxaguBkIp7zBRla/IcGrYD40c0spStrFU4JNJdOBwlO82V1PKXAJYuc019mdeKqz13C2VI+ci8lMFn54Pmrxez47p15Hav2/</vt:lpwstr>
  </property>
  <property fmtid="{D5CDD505-2E9C-101B-9397-08002B2CF9AE}" pid="130" name="x1ye=98">
    <vt:lpwstr>r1UM2xwt1oU9sLEqli/Pn5kG6J9coLd9Qe87/Xcn8Kos8/8TIcEsvpGEHj2lKq3KWdD7JWDNVoj+iEL8+1PXhDRJymz55MipxWNV/VP85SmczIP3IskBG2Pgv2Ubr88eptFYxDpuM+ao0Qx2CFo0DORuCU/nvpj6J6oP/zhC3e0x5X8IJToYDwka2MtdGPOUBRrdcDbQwPeWSoAlcKPA4AsI+qbbs+WkJ6cV9Iq+W+2E4e+ngSPn/CtPkc99/7K</vt:lpwstr>
  </property>
  <property fmtid="{D5CDD505-2E9C-101B-9397-08002B2CF9AE}" pid="131" name="x1ye=99">
    <vt:lpwstr>WMgHp2wO8qMmgYiyszaIBrykyWPLWgihH86p1y0bytqNxueyepwOZ0iicnPkD535iN24Lnw352jv2b5hSu/nzOOsjjIIoQzP+gUBMaduxHbtzv4lgg1Y4kPnkeVLjCzwXdwNWWeBXyghVhxGzc4cSwNVZPsD1sJdEYBEvG57SSia53NqSaMX8TCtJVDvN+o9jO88lZ2BEREkoZtZpH6qalV2RGYSSrj8+b33tQq/Pk4qB/gO1793pC5lO6Thzv9</vt:lpwstr>
  </property>
</Properties>
</file>