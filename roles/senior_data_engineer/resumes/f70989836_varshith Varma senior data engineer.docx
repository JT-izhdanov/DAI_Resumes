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2CC1D2" w14:textId="2F2B51CE" w:rsidR="00997021" w:rsidRDefault="00997021" w:rsidP="00997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Varshith Varma</w:t>
      </w:r>
    </w:p>
    <w:p w14:paraId="669058E7" w14:textId="17D7A7C7" w:rsidR="00997021" w:rsidRDefault="00997021" w:rsidP="00997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AWS Data Engineer</w:t>
      </w:r>
    </w:p>
    <w:p w14:paraId="40D6B218" w14:textId="766571F1" w:rsidR="00207E6C" w:rsidRDefault="00997021" w:rsidP="00997021">
      <w:pPr>
        <w:rPr>
          <w:rFonts w:ascii="Calibri" w:hAnsi="Calibri" w:cs="Calibri"/>
          <w:b/>
          <w:bCs/>
          <w:w w:val="105"/>
          <w:sz w:val="28"/>
          <w:szCs w:val="28"/>
        </w:rPr>
      </w:pPr>
      <w:r w:rsidRPr="00997021">
        <w:rPr>
          <w:rFonts w:ascii="Calibri" w:hAnsi="Calibri" w:cs="Calibri"/>
          <w:b/>
          <w:bCs/>
          <w:w w:val="105"/>
          <w:sz w:val="28"/>
          <w:szCs w:val="28"/>
        </w:rPr>
        <w:t>Email: varshithv850@gmail.com| Contact No: +1 (656) 500-107</w:t>
      </w:r>
      <w:r w:rsidR="006F0EAD">
        <w:rPr>
          <w:rFonts w:ascii="Calibri" w:hAnsi="Calibri" w:cs="Calibri"/>
          <w:b/>
          <w:bCs/>
          <w:w w:val="105"/>
          <w:sz w:val="28"/>
          <w:szCs w:val="28"/>
        </w:rPr>
        <w:t>6</w:t>
      </w:r>
    </w:p>
    <w:p w14:paraId="1F96D613" w14:textId="77777777" w:rsidR="00997021" w:rsidRPr="00997021" w:rsidRDefault="00997021" w:rsidP="00997021">
      <w:pPr>
        <w:rPr>
          <w:rStyle w:val="span"/>
          <w:b/>
          <w:bCs/>
          <w:sz w:val="28"/>
          <w:szCs w:val="28"/>
        </w:rPr>
      </w:pPr>
    </w:p>
    <w:p w14:paraId="1E77BE81" w14:textId="5B4C2B06" w:rsidR="004C6A08" w:rsidRPr="00997021" w:rsidRDefault="00207E6C" w:rsidP="00207E6C">
      <w:pPr>
        <w:spacing w:line="240" w:lineRule="auto"/>
        <w:rPr>
          <w:rFonts w:ascii="Cambria" w:hAnsi="Cambria"/>
          <w:b/>
          <w:bCs/>
          <w:sz w:val="22"/>
          <w:szCs w:val="22"/>
        </w:rPr>
      </w:pPr>
      <w:r w:rsidRPr="00997021">
        <w:rPr>
          <w:rFonts w:ascii="Cambria" w:hAnsi="Cambria"/>
          <w:b/>
          <w:bCs/>
          <w:sz w:val="22"/>
          <w:szCs w:val="22"/>
        </w:rPr>
        <w:t>PROFESSIONAL SUMMARY:</w:t>
      </w:r>
    </w:p>
    <w:p w14:paraId="6F6FD80C" w14:textId="77777777" w:rsidR="00FD0AC1" w:rsidRPr="00E05DEC" w:rsidRDefault="00FD0AC1" w:rsidP="00207E6C">
      <w:pPr>
        <w:spacing w:line="240" w:lineRule="auto"/>
        <w:rPr>
          <w:rFonts w:ascii="Cambria" w:hAnsi="Cambria"/>
          <w:b/>
          <w:bCs/>
          <w:sz w:val="22"/>
          <w:szCs w:val="22"/>
          <w:u w:val="single"/>
        </w:rPr>
      </w:pPr>
    </w:p>
    <w:p w14:paraId="244E4F51" w14:textId="5DF20B1D" w:rsidR="00AB02C1" w:rsidRPr="00AB02C1" w:rsidRDefault="00AB02C1" w:rsidP="00AB02C1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AWS Data Engineer with 7+ years of experience designing, developing, and optimizing scalable data engineering and analytics solutions across AWS, Azure, and hybrid cloud environments.</w:t>
      </w:r>
    </w:p>
    <w:p w14:paraId="6B459FA1" w14:textId="1D6B252C" w:rsidR="00AB02C1" w:rsidRPr="00AB02C1" w:rsidRDefault="00AB02C1" w:rsidP="00AB02C1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Strong expertise in ETL pipeline development using Apache NiFi, Airflow, AWS Glue, Talend, and Informatica (PowerCenter &amp; Cloud) for large-scale data ingestion, transformation, and orchestration.</w:t>
      </w:r>
    </w:p>
    <w:p w14:paraId="6909CF15" w14:textId="251B23ED" w:rsidR="00AB02C1" w:rsidRPr="00AB02C1" w:rsidRDefault="00AB02C1" w:rsidP="00AB02C1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Hands-on experience with Big Data technologies including Apache Spark (Core, SQL, Streaming, MLlib), Hadoop, Hive, Pig, Flink, and Beam, processing structured and unstructured data (JSON, XML, Parquet, Avro).</w:t>
      </w:r>
    </w:p>
    <w:p w14:paraId="385A528A" w14:textId="3BF258D6" w:rsidR="00AB02C1" w:rsidRPr="00AB02C1" w:rsidRDefault="00AB02C1" w:rsidP="00AB02C1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Proficient in Infrastructure as Code (IaC) using </w:t>
      </w:r>
      <w:r w:rsidR="00912544"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Terraform AWS</w:t>
      </w: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CloudFormation, automating provisioning environment setup.</w:t>
      </w:r>
    </w:p>
    <w:p w14:paraId="1BFBEE15" w14:textId="77777777" w:rsidR="00912544" w:rsidRPr="00912544" w:rsidRDefault="00AB02C1" w:rsidP="00912544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Skilled in data modeling and warehousing, implementing Star/Snowflake schemas (Kimball methodology) and integrating with SSIS, SSAS, Synapse Analytics, and Azure Data Factory.</w:t>
      </w:r>
    </w:p>
    <w:p w14:paraId="082E6C3F" w14:textId="383CA539" w:rsidR="00912544" w:rsidRPr="00AB02C1" w:rsidRDefault="00912544" w:rsidP="00912544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12544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Built and optimized Databricks pipelines leveraging Delta Lake (ACID, time travel) and Spark SQL for unified batch/streaming workloads, improving analytical freshness and reducing reprocessing costs.</w:t>
      </w:r>
    </w:p>
    <w:p w14:paraId="332EEC59" w14:textId="77777777" w:rsidR="00912544" w:rsidRPr="00912544" w:rsidRDefault="00AB02C1" w:rsidP="00912544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Experienced in AWS services such as S3, EC2, Lambda, Glue, Step Functions, CloudWatch, and SNS for end-to-end data workflow automation and monitoring.</w:t>
      </w:r>
    </w:p>
    <w:p w14:paraId="0AAD7EC7" w14:textId="2509F7C2" w:rsidR="00912544" w:rsidRPr="00AB02C1" w:rsidRDefault="00912544" w:rsidP="00912544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12544">
        <w:rPr>
          <w:rStyle w:val="span"/>
          <w:rFonts w:eastAsia="Georgia"/>
          <w:sz w:val="20"/>
          <w:szCs w:val="20"/>
          <w14:ligatures w14:val="standardContextual"/>
        </w:rPr>
        <w:t>Refined Hive, Sqoop, and MapReduce jobs into Spark/Parquet pipelines, improving query performance and reducing job runtimes by up to 50%.</w:t>
      </w:r>
    </w:p>
    <w:p w14:paraId="72FB2CE8" w14:textId="77777777" w:rsidR="00912544" w:rsidRPr="00912544" w:rsidRDefault="00AB02C1" w:rsidP="00912544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Developed serverless and streaming data solutions integrating Kafka, Lambda, Step Functions, and Glue pipelines, enabling real-time analytics.</w:t>
      </w:r>
    </w:p>
    <w:p w14:paraId="0596A3B5" w14:textId="39057686" w:rsidR="00912544" w:rsidRPr="00AB02C1" w:rsidRDefault="00912544" w:rsidP="00912544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12544">
        <w:rPr>
          <w:rStyle w:val="span"/>
          <w:rFonts w:eastAsia="Georgia"/>
          <w:sz w:val="20"/>
          <w:szCs w:val="20"/>
          <w14:ligatures w14:val="standardContextual"/>
        </w:rPr>
        <w:t xml:space="preserve">Implemented Step Functions and Lambda </w:t>
      </w:r>
      <w:r w:rsidRPr="00912544">
        <w:rPr>
          <w:rStyle w:val="span"/>
          <w:rFonts w:eastAsia="Georgia"/>
          <w:sz w:val="20"/>
          <w:szCs w:val="20"/>
          <w14:ligatures w14:val="standardContextual"/>
        </w:rPr>
        <w:t>flow</w:t>
      </w:r>
      <w:r w:rsidRPr="00912544">
        <w:rPr>
          <w:rStyle w:val="span"/>
          <w:rFonts w:eastAsia="Georgia"/>
          <w:sz w:val="20"/>
          <w:szCs w:val="20"/>
          <w14:ligatures w14:val="standardContextual"/>
        </w:rPr>
        <w:t xml:space="preserve"> for serverless orchestration, reducing operational overhead while maintaining strict SLAs.</w:t>
      </w:r>
    </w:p>
    <w:p w14:paraId="4C30BC78" w14:textId="25317E74" w:rsidR="00AB02C1" w:rsidRPr="00AB02C1" w:rsidRDefault="00AB02C1" w:rsidP="00AB02C1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Programming expertise in Python, Scala, Java, and Groovy, with solid experience in PySpark, shell scripting, and automation of ETL workflows.</w:t>
      </w:r>
    </w:p>
    <w:p w14:paraId="0A7D76C3" w14:textId="77777777" w:rsidR="00AB02C1" w:rsidRPr="00912544" w:rsidRDefault="00AB02C1" w:rsidP="00AB02C1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Proficient with NoSQL and SQL databases, including HBase, Cassandra, MongoDB, Oracle, MySQL, and SQL Server, focusing on query optimization and performance tuning.</w:t>
      </w:r>
    </w:p>
    <w:p w14:paraId="7E1D6528" w14:textId="5C217474" w:rsidR="00AB02C1" w:rsidRPr="00AB02C1" w:rsidRDefault="00AB02C1" w:rsidP="00AB02C1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12544">
        <w:rPr>
          <w:rStyle w:val="span"/>
          <w:rFonts w:eastAsia="Georgia"/>
          <w:sz w:val="20"/>
          <w:szCs w:val="20"/>
          <w14:ligatures w14:val="standardContextual"/>
        </w:rPr>
        <w:t>Codified infrastructure with Terraform modules for networks, security, and compute, reducing environment setup time from weeks to days.</w:t>
      </w:r>
    </w:p>
    <w:p w14:paraId="17F90847" w14:textId="0F63689C" w:rsidR="00AB02C1" w:rsidRPr="00AB02C1" w:rsidRDefault="00AB02C1" w:rsidP="00AB02C1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Containerization and DevOps experience with Docker, Kubernetes, and OpenShift, including monitoring via Grafana, Prometheus, and Fluent Bit.</w:t>
      </w:r>
    </w:p>
    <w:p w14:paraId="24CE4539" w14:textId="77777777" w:rsidR="00AB02C1" w:rsidRPr="00912544" w:rsidRDefault="00AB02C1" w:rsidP="00AB02C1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AB02C1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Collaborative in data science enablement, building data pipelines supporting ML model training, deployment, and monitoring.</w:t>
      </w:r>
    </w:p>
    <w:p w14:paraId="28197996" w14:textId="50E2B889" w:rsidR="00AB6E56" w:rsidRPr="00912544" w:rsidRDefault="00AB02C1" w:rsidP="00AB02C1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12544">
        <w:rPr>
          <w:rStyle w:val="span"/>
          <w:rFonts w:eastAsia="Georgia"/>
          <w:sz w:val="20"/>
          <w:szCs w:val="20"/>
        </w:rPr>
        <w:t>Built CI/CD pipelines with Jenkins, Code Pipeline, and Code Build for PySpark, SQL, and Lambda deployments; added unit/integration tests that cut change-failure rates</w:t>
      </w:r>
    </w:p>
    <w:p w14:paraId="484E1169" w14:textId="77777777" w:rsidR="00AB02C1" w:rsidRPr="00AB02C1" w:rsidRDefault="00AB02C1" w:rsidP="00912544">
      <w:pPr>
        <w:pStyle w:val="ulli"/>
        <w:pBdr>
          <w:left w:val="none" w:sz="0" w:space="0" w:color="auto"/>
        </w:pBdr>
        <w:tabs>
          <w:tab w:val="left" w:pos="360"/>
        </w:tabs>
        <w:spacing w:line="320" w:lineRule="atLeast"/>
        <w:jc w:val="both"/>
        <w:rPr>
          <w:rStyle w:val="span"/>
          <w:sz w:val="20"/>
          <w:szCs w:val="20"/>
        </w:rPr>
      </w:pPr>
    </w:p>
    <w:p w14:paraId="538654DE" w14:textId="30C02DA3" w:rsidR="007B4AB1" w:rsidRPr="00FD0AC1" w:rsidRDefault="004C5711" w:rsidP="004C5711">
      <w:pPr>
        <w:spacing w:line="240" w:lineRule="auto"/>
        <w:rPr>
          <w:rFonts w:ascii="Cambria" w:hAnsi="Cambria"/>
          <w:b/>
          <w:bCs/>
          <w:sz w:val="22"/>
          <w:szCs w:val="22"/>
        </w:rPr>
      </w:pPr>
      <w:bookmarkStart w:id="0" w:name="_Hlk101433754"/>
      <w:r w:rsidRPr="00FD0AC1">
        <w:rPr>
          <w:rFonts w:ascii="Cambria" w:hAnsi="Cambria"/>
          <w:b/>
          <w:bCs/>
          <w:sz w:val="22"/>
          <w:szCs w:val="22"/>
        </w:rPr>
        <w:t>TECHNICAL SKILLS:</w:t>
      </w:r>
      <w:bookmarkEnd w:id="0"/>
    </w:p>
    <w:p w14:paraId="3F3D9E42" w14:textId="77777777" w:rsidR="00FD0AC1" w:rsidRPr="00FD0AC1" w:rsidRDefault="00FD0AC1" w:rsidP="004C5711">
      <w:pPr>
        <w:spacing w:line="240" w:lineRule="auto"/>
        <w:rPr>
          <w:rFonts w:ascii="Cambria" w:hAnsi="Cambria"/>
          <w:b/>
          <w:bCs/>
          <w:sz w:val="22"/>
          <w:szCs w:val="22"/>
        </w:rPr>
      </w:pPr>
    </w:p>
    <w:tbl>
      <w:tblPr>
        <w:tblStyle w:val="TableGrid"/>
        <w:tblW w:w="11201" w:type="dxa"/>
        <w:tblLook w:val="04A0" w:firstRow="1" w:lastRow="0" w:firstColumn="1" w:lastColumn="0" w:noHBand="0" w:noVBand="1"/>
      </w:tblPr>
      <w:tblGrid>
        <w:gridCol w:w="3955"/>
        <w:gridCol w:w="7246"/>
      </w:tblGrid>
      <w:tr w:rsidR="00FD0AC1" w:rsidRPr="00FD0AC1" w14:paraId="1B02367C" w14:textId="77777777" w:rsidTr="0013305E">
        <w:trPr>
          <w:trHeight w:val="461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5FCFB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  <w:u w:val="single"/>
              </w:rPr>
            </w:pPr>
            <w:r w:rsidRPr="00FD0AC1">
              <w:rPr>
                <w:rFonts w:ascii="Cambria" w:hAnsi="Cambria"/>
                <w:b/>
                <w:bCs/>
                <w:sz w:val="22"/>
                <w:szCs w:val="22"/>
                <w:shd w:val="clear" w:color="auto" w:fill="FFFFFF"/>
              </w:rPr>
              <w:t>Scripting</w:t>
            </w: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Languages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6FE9A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 xml:space="preserve">Java, Python, Nodejs, Spark, Scala, Ruby, Shell Scripting, PowerShell, </w:t>
            </w:r>
            <w:r w:rsidRPr="00FD0AC1">
              <w:rPr>
                <w:rFonts w:eastAsia="Arial"/>
                <w:sz w:val="22"/>
                <w:szCs w:val="22"/>
              </w:rPr>
              <w:t>Bash</w:t>
            </w:r>
            <w:r w:rsidRPr="00FD0AC1">
              <w:rPr>
                <w:sz w:val="22"/>
                <w:szCs w:val="22"/>
              </w:rPr>
              <w:t xml:space="preserve"> Terraform, Groovy.</w:t>
            </w:r>
          </w:p>
        </w:tc>
      </w:tr>
      <w:tr w:rsidR="00FD0AC1" w:rsidRPr="00FD0AC1" w14:paraId="27138DD4" w14:textId="77777777" w:rsidTr="0013305E">
        <w:trPr>
          <w:trHeight w:val="45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0F309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  <w:u w:val="single"/>
              </w:rPr>
            </w:pP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Big data</w:t>
            </w: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ab/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7EC1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HDFS, Spark, YARN, Hive, Pig, Oozie, Flume, Hudi, Talend, Zookeeper, Oozie</w:t>
            </w:r>
          </w:p>
        </w:tc>
      </w:tr>
      <w:tr w:rsidR="00FD0AC1" w:rsidRPr="00FD0AC1" w14:paraId="7B756C6E" w14:textId="77777777" w:rsidTr="0013305E">
        <w:trPr>
          <w:trHeight w:val="688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4BE15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  <w:u w:val="single"/>
              </w:rPr>
            </w:pP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AWS Tools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CEAB7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 xml:space="preserve">EC2, EKS, ECS </w:t>
            </w:r>
            <w:proofErr w:type="spellStart"/>
            <w:r w:rsidRPr="00FD0AC1">
              <w:rPr>
                <w:sz w:val="22"/>
                <w:szCs w:val="22"/>
              </w:rPr>
              <w:t>fargate</w:t>
            </w:r>
            <w:proofErr w:type="spellEnd"/>
            <w:r w:rsidRPr="00FD0AC1">
              <w:rPr>
                <w:sz w:val="22"/>
                <w:szCs w:val="22"/>
              </w:rPr>
              <w:t>, VPC, RDS, S3, lambda/Step Functions, Cloud-watch, EMR, CI/CD pipeline, Redshift, DMS, IAM, Athena, SNS, SQS, SES, Pinpoint.</w:t>
            </w:r>
          </w:p>
        </w:tc>
      </w:tr>
      <w:tr w:rsidR="00FD0AC1" w:rsidRPr="00FD0AC1" w14:paraId="093CB6F0" w14:textId="77777777" w:rsidTr="0013305E">
        <w:trPr>
          <w:trHeight w:val="234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DC520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Streaming Technologies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3E8F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Kinesis, Kafka, RabbitMQ</w:t>
            </w:r>
          </w:p>
        </w:tc>
      </w:tr>
      <w:tr w:rsidR="00FD0AC1" w:rsidRPr="00FD0AC1" w14:paraId="2CB582B4" w14:textId="77777777" w:rsidTr="0013305E">
        <w:trPr>
          <w:trHeight w:val="234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2D77F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  <w:u w:val="single"/>
              </w:rPr>
            </w:pP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File Formats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219D3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XML, JSON, Parquet, CSV, ORC, AVRO.</w:t>
            </w:r>
          </w:p>
        </w:tc>
      </w:tr>
      <w:tr w:rsidR="00FD0AC1" w:rsidRPr="00FD0AC1" w14:paraId="383051DD" w14:textId="77777777" w:rsidTr="0013305E">
        <w:trPr>
          <w:trHeight w:val="234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3FF11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Version Control Tools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D1A8B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GIT, SVN, Bit-Buckets, GitHub.</w:t>
            </w:r>
          </w:p>
        </w:tc>
      </w:tr>
      <w:tr w:rsidR="00FD0AC1" w:rsidRPr="00FD0AC1" w14:paraId="3B4E234F" w14:textId="77777777" w:rsidTr="0013305E">
        <w:trPr>
          <w:trHeight w:val="225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15F6E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SQL Database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6D821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Oracle, MySQL and SQL Server</w:t>
            </w:r>
          </w:p>
        </w:tc>
      </w:tr>
      <w:tr w:rsidR="00FD0AC1" w:rsidRPr="00FD0AC1" w14:paraId="640E36BD" w14:textId="77777777" w:rsidTr="0013305E">
        <w:trPr>
          <w:trHeight w:val="234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D65D1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  <w:u w:val="single"/>
              </w:rPr>
            </w:pP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lastRenderedPageBreak/>
              <w:t>NoSQL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CDC7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Dynamo DB, HBase</w:t>
            </w:r>
          </w:p>
        </w:tc>
      </w:tr>
      <w:tr w:rsidR="00FD0AC1" w:rsidRPr="00FD0AC1" w14:paraId="6E16F8B1" w14:textId="77777777" w:rsidTr="0013305E">
        <w:trPr>
          <w:trHeight w:val="234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6DCC9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  <w:u w:val="single"/>
              </w:rPr>
            </w:pP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ETL Tools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0C29D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Amazon Glue, Redshift, EMR, Lambda</w:t>
            </w:r>
          </w:p>
        </w:tc>
      </w:tr>
      <w:tr w:rsidR="00FD0AC1" w:rsidRPr="00FD0AC1" w14:paraId="4D2C7C70" w14:textId="77777777" w:rsidTr="0013305E">
        <w:trPr>
          <w:trHeight w:val="234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A1A7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IDE Tools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9472E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 xml:space="preserve">Eclipse, IntelliJ, PyCharm, Ruby Mine, </w:t>
            </w:r>
          </w:p>
        </w:tc>
      </w:tr>
      <w:tr w:rsidR="00FD0AC1" w:rsidRPr="00FD0AC1" w14:paraId="1BFF3C4E" w14:textId="77777777" w:rsidTr="0013305E">
        <w:trPr>
          <w:trHeight w:val="234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C588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r w:rsidRPr="00FD0AC1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Business Intelligence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BB03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Looker, Tableau, PowerBI</w:t>
            </w:r>
          </w:p>
        </w:tc>
      </w:tr>
      <w:tr w:rsidR="00FD0AC1" w:rsidRPr="00FD0AC1" w14:paraId="66A2E843" w14:textId="77777777" w:rsidTr="0013305E">
        <w:trPr>
          <w:trHeight w:val="45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94A7D" w14:textId="77777777" w:rsidR="00FD0AC1" w:rsidRPr="00FD0AC1" w:rsidRDefault="00FD0AC1" w:rsidP="006B366F">
            <w:pPr>
              <w:ind w:right="-360"/>
              <w:jc w:val="both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r w:rsidRPr="00FD0AC1">
              <w:rPr>
                <w:rFonts w:ascii="Arial Nova" w:eastAsia="Calibri" w:hAnsi="Arial Nova" w:cs="Calibri"/>
                <w:b/>
                <w:sz w:val="22"/>
                <w:szCs w:val="22"/>
              </w:rPr>
              <w:t>Cloud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B6232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AWS, GCP, Azure, AWS EMR, Glue, RDS, Kinesis, DynamoDB, OpenShift Cluster, Kubernetes.</w:t>
            </w:r>
          </w:p>
        </w:tc>
      </w:tr>
      <w:tr w:rsidR="00FD0AC1" w:rsidRPr="00FD0AC1" w14:paraId="7A7F0342" w14:textId="77777777" w:rsidTr="0013305E">
        <w:trPr>
          <w:trHeight w:val="225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532DA" w14:textId="77777777" w:rsidR="00FD0AC1" w:rsidRPr="00FD0AC1" w:rsidRDefault="00FD0AC1" w:rsidP="006B366F">
            <w:pPr>
              <w:ind w:right="-360"/>
              <w:jc w:val="both"/>
              <w:rPr>
                <w:b/>
                <w:sz w:val="22"/>
                <w:szCs w:val="22"/>
              </w:rPr>
            </w:pPr>
            <w:r w:rsidRPr="00FD0AC1">
              <w:rPr>
                <w:b/>
                <w:sz w:val="22"/>
                <w:szCs w:val="22"/>
              </w:rPr>
              <w:t>CI-CD Tools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C86DF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Jenkins and Bamboo</w:t>
            </w:r>
          </w:p>
        </w:tc>
      </w:tr>
      <w:tr w:rsidR="00FD0AC1" w:rsidRPr="00FD0AC1" w14:paraId="1C5BC636" w14:textId="77777777" w:rsidTr="0013305E">
        <w:trPr>
          <w:trHeight w:val="688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CEA8B" w14:textId="77777777" w:rsidR="00FD0AC1" w:rsidRPr="00FD0AC1" w:rsidRDefault="00FD0AC1" w:rsidP="006B366F">
            <w:pPr>
              <w:ind w:right="-360"/>
              <w:jc w:val="both"/>
              <w:rPr>
                <w:b/>
                <w:sz w:val="22"/>
                <w:szCs w:val="22"/>
              </w:rPr>
            </w:pPr>
            <w:r w:rsidRPr="00FD0AC1">
              <w:rPr>
                <w:b/>
                <w:sz w:val="22"/>
                <w:szCs w:val="22"/>
              </w:rPr>
              <w:t>Provisioning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C22C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Cloud Formation, Terraform,</w:t>
            </w:r>
            <w:r w:rsidRPr="00FD0AC1">
              <w:rPr>
                <w:rFonts w:eastAsia="Arial"/>
                <w:sz w:val="22"/>
                <w:szCs w:val="22"/>
              </w:rPr>
              <w:t xml:space="preserve"> EC2</w:t>
            </w:r>
            <w:r w:rsidRPr="00FD0AC1">
              <w:rPr>
                <w:sz w:val="22"/>
                <w:szCs w:val="22"/>
              </w:rPr>
              <w:t xml:space="preserve"> </w:t>
            </w:r>
            <w:r w:rsidRPr="00FD0AC1">
              <w:rPr>
                <w:rFonts w:eastAsia="Arial"/>
                <w:sz w:val="22"/>
                <w:szCs w:val="22"/>
              </w:rPr>
              <w:t>ELB, VPC, RDS, IAM, ELB, ECS, EKS, Cloud Formation, Lambda, S3, Cloud Watch, Cloud Trial, Route 53, Auto scaling, Security Groups, EBS, EMR, Dynamo DB</w:t>
            </w:r>
          </w:p>
        </w:tc>
      </w:tr>
      <w:tr w:rsidR="00FD0AC1" w:rsidRPr="00FD0AC1" w14:paraId="7F7968EE" w14:textId="77777777" w:rsidTr="0013305E">
        <w:trPr>
          <w:trHeight w:val="234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FD040" w14:textId="77777777" w:rsidR="00FD0AC1" w:rsidRPr="00FD0AC1" w:rsidRDefault="00FD0AC1" w:rsidP="006B366F">
            <w:pPr>
              <w:ind w:right="-360"/>
              <w:jc w:val="both"/>
              <w:rPr>
                <w:b/>
                <w:sz w:val="22"/>
                <w:szCs w:val="22"/>
              </w:rPr>
            </w:pPr>
            <w:r w:rsidRPr="00FD0AC1">
              <w:rPr>
                <w:b/>
                <w:sz w:val="22"/>
                <w:szCs w:val="22"/>
              </w:rPr>
              <w:t>Configuration Management Tools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4D76E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  <w:shd w:val="clear" w:color="auto" w:fill="FFFFFF"/>
              </w:rPr>
              <w:t xml:space="preserve">Ansible, Chef and Puppet </w:t>
            </w:r>
          </w:p>
        </w:tc>
      </w:tr>
      <w:tr w:rsidR="00FD0AC1" w:rsidRPr="00FD0AC1" w14:paraId="6E599242" w14:textId="77777777" w:rsidTr="0013305E">
        <w:trPr>
          <w:trHeight w:val="225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B67B9" w14:textId="77777777" w:rsidR="00FD0AC1" w:rsidRPr="00FD0AC1" w:rsidRDefault="00FD0AC1" w:rsidP="006B366F">
            <w:pPr>
              <w:ind w:right="-360"/>
              <w:jc w:val="both"/>
              <w:rPr>
                <w:b/>
                <w:sz w:val="22"/>
                <w:szCs w:val="22"/>
              </w:rPr>
            </w:pPr>
            <w:r w:rsidRPr="00FD0AC1">
              <w:rPr>
                <w:b/>
                <w:bCs/>
                <w:sz w:val="22"/>
                <w:szCs w:val="22"/>
                <w:shd w:val="clear" w:color="auto" w:fill="FFFFFF"/>
              </w:rPr>
              <w:t>Containerization Tools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0864" w14:textId="77777777" w:rsidR="00FD0AC1" w:rsidRPr="00FD0AC1" w:rsidRDefault="00FD0AC1" w:rsidP="006B366F">
            <w:pPr>
              <w:rPr>
                <w:sz w:val="22"/>
                <w:szCs w:val="22"/>
                <w:shd w:val="clear" w:color="auto" w:fill="FFFFFF"/>
              </w:rPr>
            </w:pPr>
            <w:r w:rsidRPr="00FD0AC1">
              <w:rPr>
                <w:sz w:val="22"/>
                <w:szCs w:val="22"/>
                <w:shd w:val="clear" w:color="auto" w:fill="FFFFFF"/>
              </w:rPr>
              <w:t xml:space="preserve">Docker, Kubernetes, Docker swarm, </w:t>
            </w:r>
            <w:r w:rsidRPr="00FD0AC1">
              <w:rPr>
                <w:rFonts w:eastAsia="Arial"/>
                <w:sz w:val="22"/>
                <w:szCs w:val="22"/>
              </w:rPr>
              <w:t>Rancher</w:t>
            </w:r>
          </w:p>
        </w:tc>
      </w:tr>
      <w:tr w:rsidR="00FD0AC1" w:rsidRPr="00FD0AC1" w14:paraId="4F40F3B1" w14:textId="77777777" w:rsidTr="0013305E">
        <w:trPr>
          <w:trHeight w:val="225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D513" w14:textId="77777777" w:rsidR="00FD0AC1" w:rsidRPr="00FD0AC1" w:rsidRDefault="00FD0AC1" w:rsidP="006B366F">
            <w:pPr>
              <w:ind w:right="-360"/>
              <w:jc w:val="both"/>
              <w:rPr>
                <w:b/>
                <w:bCs/>
                <w:sz w:val="22"/>
                <w:szCs w:val="22"/>
                <w:shd w:val="clear" w:color="auto" w:fill="FFFFFF"/>
              </w:rPr>
            </w:pPr>
            <w:r w:rsidRPr="00FD0AC1">
              <w:rPr>
                <w:b/>
                <w:bCs/>
                <w:sz w:val="22"/>
                <w:szCs w:val="22"/>
                <w:shd w:val="clear" w:color="auto" w:fill="FFFFFF"/>
              </w:rPr>
              <w:t>Repository Tools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737B6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>Nexus, JFrog Artifactory</w:t>
            </w:r>
          </w:p>
        </w:tc>
      </w:tr>
      <w:tr w:rsidR="00FD0AC1" w:rsidRPr="00FD0AC1" w14:paraId="333D0023" w14:textId="77777777" w:rsidTr="0013305E">
        <w:trPr>
          <w:trHeight w:val="234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BE72" w14:textId="77777777" w:rsidR="00FD0AC1" w:rsidRPr="00FD0AC1" w:rsidRDefault="00FD0AC1" w:rsidP="006B366F">
            <w:pPr>
              <w:ind w:right="-360"/>
              <w:jc w:val="both"/>
              <w:rPr>
                <w:b/>
                <w:bCs/>
                <w:sz w:val="22"/>
                <w:szCs w:val="22"/>
                <w:shd w:val="clear" w:color="auto" w:fill="FFFFFF"/>
              </w:rPr>
            </w:pPr>
            <w:r w:rsidRPr="00FD0AC1">
              <w:rPr>
                <w:b/>
                <w:sz w:val="22"/>
                <w:szCs w:val="22"/>
              </w:rPr>
              <w:t>Web / Application Servers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3D987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 xml:space="preserve">Apache Tomcat, JBOSS, Nginx, </w:t>
            </w:r>
            <w:r w:rsidRPr="00FD0AC1">
              <w:rPr>
                <w:rFonts w:eastAsia="Arial"/>
                <w:sz w:val="22"/>
                <w:szCs w:val="22"/>
              </w:rPr>
              <w:t>WebLogic, WebSphere, JBOSS, TFS</w:t>
            </w:r>
          </w:p>
        </w:tc>
      </w:tr>
      <w:tr w:rsidR="00FD0AC1" w:rsidRPr="00FD0AC1" w14:paraId="1DE5693D" w14:textId="77777777" w:rsidTr="0013305E">
        <w:trPr>
          <w:trHeight w:val="225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B0E5D" w14:textId="77777777" w:rsidR="00FD0AC1" w:rsidRPr="00FD0AC1" w:rsidRDefault="00FD0AC1" w:rsidP="006B366F">
            <w:pPr>
              <w:ind w:right="-360"/>
              <w:jc w:val="both"/>
              <w:rPr>
                <w:b/>
                <w:sz w:val="22"/>
                <w:szCs w:val="22"/>
              </w:rPr>
            </w:pPr>
            <w:r w:rsidRPr="00FD0AC1">
              <w:rPr>
                <w:b/>
                <w:sz w:val="22"/>
                <w:szCs w:val="22"/>
              </w:rPr>
              <w:t>Version Control Tools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2E2D8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sz w:val="22"/>
                <w:szCs w:val="22"/>
              </w:rPr>
              <w:t xml:space="preserve"> SVN, GIT (GitLab, GitHub), Bitbucket, </w:t>
            </w:r>
            <w:r w:rsidRPr="00FD0AC1">
              <w:rPr>
                <w:rFonts w:eastAsia="Arial"/>
                <w:sz w:val="22"/>
                <w:szCs w:val="22"/>
              </w:rPr>
              <w:t>Jira, Remedy</w:t>
            </w:r>
          </w:p>
        </w:tc>
      </w:tr>
      <w:tr w:rsidR="00FD0AC1" w:rsidRPr="00FD0AC1" w14:paraId="104A6D31" w14:textId="77777777" w:rsidTr="0013305E">
        <w:trPr>
          <w:trHeight w:val="45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30ACD" w14:textId="77777777" w:rsidR="00FD0AC1" w:rsidRPr="00FD0AC1" w:rsidRDefault="00FD0AC1" w:rsidP="006B366F">
            <w:pPr>
              <w:ind w:right="-360"/>
              <w:jc w:val="both"/>
              <w:rPr>
                <w:b/>
                <w:sz w:val="22"/>
                <w:szCs w:val="22"/>
              </w:rPr>
            </w:pPr>
            <w:r w:rsidRPr="00FD0AC1">
              <w:rPr>
                <w:b/>
                <w:sz w:val="22"/>
                <w:szCs w:val="22"/>
              </w:rPr>
              <w:t>Monitoring tools</w:t>
            </w:r>
          </w:p>
        </w:tc>
        <w:tc>
          <w:tcPr>
            <w:tcW w:w="7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21271" w14:textId="77777777" w:rsidR="00FD0AC1" w:rsidRPr="00FD0AC1" w:rsidRDefault="00FD0AC1" w:rsidP="006B366F">
            <w:pPr>
              <w:rPr>
                <w:sz w:val="22"/>
                <w:szCs w:val="22"/>
              </w:rPr>
            </w:pPr>
            <w:r w:rsidRPr="00FD0AC1">
              <w:rPr>
                <w:rFonts w:eastAsia="Arial"/>
                <w:sz w:val="22"/>
                <w:szCs w:val="22"/>
              </w:rPr>
              <w:t>Splunk, Nagios, Data Dog, ELK, Dynatrace, New Relic, Grafana, Prometheus</w:t>
            </w:r>
          </w:p>
        </w:tc>
      </w:tr>
    </w:tbl>
    <w:p w14:paraId="535D8DF3" w14:textId="77777777" w:rsidR="00E05DEC" w:rsidRPr="00997021" w:rsidRDefault="00E05DEC" w:rsidP="00E05DEC">
      <w:pPr>
        <w:spacing w:line="240" w:lineRule="auto"/>
        <w:rPr>
          <w:rFonts w:ascii="Cambria" w:hAnsi="Cambria"/>
          <w:b/>
          <w:bCs/>
          <w:sz w:val="22"/>
          <w:szCs w:val="22"/>
        </w:rPr>
      </w:pPr>
    </w:p>
    <w:p w14:paraId="29FBE8F3" w14:textId="77777777" w:rsidR="00FD0AC1" w:rsidRPr="00997021" w:rsidRDefault="004C5711" w:rsidP="00FD0AC1">
      <w:pPr>
        <w:spacing w:line="240" w:lineRule="auto"/>
        <w:rPr>
          <w:rFonts w:ascii="Cambria" w:hAnsi="Cambria"/>
          <w:b/>
          <w:bCs/>
          <w:sz w:val="22"/>
          <w:szCs w:val="22"/>
        </w:rPr>
      </w:pPr>
      <w:r w:rsidRPr="00997021">
        <w:rPr>
          <w:rFonts w:ascii="Cambria" w:hAnsi="Cambria"/>
          <w:b/>
          <w:bCs/>
          <w:sz w:val="22"/>
          <w:szCs w:val="22"/>
        </w:rPr>
        <w:t>PROFESSIONAL EXPERIENCE:</w:t>
      </w:r>
    </w:p>
    <w:p w14:paraId="01CBC299" w14:textId="77777777" w:rsidR="00096182" w:rsidRDefault="00096182" w:rsidP="00096182">
      <w:pPr>
        <w:spacing w:line="240" w:lineRule="auto"/>
        <w:jc w:val="both"/>
        <w:textAlignment w:val="auto"/>
        <w:rPr>
          <w:rFonts w:ascii="Calibri" w:eastAsiaTheme="minorHAnsi" w:hAnsi="Calibri" w:cs="Calibri"/>
          <w:b/>
          <w:bCs/>
          <w:kern w:val="2"/>
          <w:u w:val="single"/>
          <w14:ligatures w14:val="standardContextual"/>
        </w:rPr>
      </w:pPr>
    </w:p>
    <w:p w14:paraId="75452936" w14:textId="08798D6E" w:rsidR="00096182" w:rsidRPr="00997021" w:rsidRDefault="00FD0AC1" w:rsidP="00096182">
      <w:pPr>
        <w:spacing w:line="240" w:lineRule="auto"/>
        <w:jc w:val="both"/>
        <w:textAlignment w:val="auto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Comerica Bank,</w:t>
      </w:r>
      <w:r w:rsidR="00096182"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 </w:t>
      </w:r>
      <w:r w:rsidR="00AB6E56"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Dallas, Texas</w:t>
      </w:r>
      <w:r w:rsidR="00096182"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                                                                                                      June2022-Present</w:t>
      </w:r>
    </w:p>
    <w:p w14:paraId="778FDDDD" w14:textId="728046AA" w:rsidR="00FD0AC1" w:rsidRPr="00997021" w:rsidRDefault="00096182" w:rsidP="00096182">
      <w:pPr>
        <w:spacing w:line="240" w:lineRule="auto"/>
        <w:jc w:val="both"/>
        <w:textAlignment w:val="auto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Role: Senior Data Engineer</w:t>
      </w:r>
    </w:p>
    <w:p w14:paraId="77C4F3F0" w14:textId="6F08FBD3" w:rsidR="00DF3B89" w:rsidRPr="00912544" w:rsidRDefault="00FD0AC1" w:rsidP="00096182">
      <w:pPr>
        <w:spacing w:line="240" w:lineRule="auto"/>
        <w:jc w:val="both"/>
        <w:textAlignment w:val="auto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Roles &amp; Responsibilities:</w:t>
      </w:r>
    </w:p>
    <w:p w14:paraId="6BEA9465" w14:textId="21641E52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Designed and developed scalable ETL/ELT pipelines using AWS Glue, Lambda, and Informatica IDMC, orchestrating ingestion, transformation, and loading of high-volume banking and financial data from on-premises systems (Oracle, SQL Server, Mainframe) into AWS S3 and Snowflake.</w:t>
      </w:r>
    </w:p>
    <w:p w14:paraId="214BCB19" w14:textId="5E9F954D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Built and maintained a secure, high-performance data lakehouse on AWS S3 and Snowflake, implementing schema evolution, partitioning, data cataloging, and governed metadata to support analytics and regulatory compliance across business domains.</w:t>
      </w:r>
    </w:p>
    <w:p w14:paraId="73BB40D7" w14:textId="479BB77A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Modernized legacy ETL workflows by migrating on-prem pipelines to AWS Cloud, leveraging Glue jobs, Step Functions, and Redshift Spectrum for improved scalability, reduced operational costs, and lower latency.</w:t>
      </w:r>
    </w:p>
    <w:p w14:paraId="71B3723C" w14:textId="481BF76D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Engineered data quality frameworks using Informatica DQ, Python, and SQL, automating validation checks for completeness, consistency, and accuracy of financial, credit risk, and compliance datasets.</w:t>
      </w:r>
    </w:p>
    <w:p w14:paraId="0C326B00" w14:textId="7DF93751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Developed dimensional and analytical data models (star/snowflake) in Snowflake and Redshift, enabling self-service BI, risk modeling, and advanced predictive analytics for data science teams.</w:t>
      </w:r>
    </w:p>
    <w:p w14:paraId="053F9494" w14:textId="6802003D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Created real-time data ingestion and streaming pipelines using AWS MSK (Managed Kafka) and Kinesis Data Streams, supporting near real-time fraud detection, transaction surveillance, and compliance alerts.</w:t>
      </w:r>
    </w:p>
    <w:p w14:paraId="7333A05E" w14:textId="2099C7A8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Integrated API-driven ingestion services via AWS Lambda, API Gateway, and Python (Boto3) for consuming external fraud, KYC, and partner datasets into the Comerica fraud data lake.</w:t>
      </w:r>
    </w:p>
    <w:p w14:paraId="1E9C359B" w14:textId="0F965142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 xml:space="preserve">Automated pipeline deployment and monitoring using AWS </w:t>
      </w:r>
      <w:r w:rsidRPr="000F1645">
        <w:rPr>
          <w:rStyle w:val="span"/>
          <w:sz w:val="20"/>
          <w:szCs w:val="20"/>
        </w:rPr>
        <w:t>Code Pipeline</w:t>
      </w:r>
      <w:r w:rsidRPr="000F1645">
        <w:rPr>
          <w:rStyle w:val="span"/>
          <w:sz w:val="20"/>
          <w:szCs w:val="20"/>
        </w:rPr>
        <w:t>, CloudFormation, and CloudWatch, ensuring version-controlled releases, error tracking, and SLA-based job orchestration.</w:t>
      </w:r>
    </w:p>
    <w:p w14:paraId="69C12DBC" w14:textId="7B9E7779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Managed data governance, access control, and security using AWS IAM, KMS encryption, and Lake Formation, maintaining SOX, PCI-DSS, and internal audit compliance standards.</w:t>
      </w:r>
    </w:p>
    <w:p w14:paraId="33046881" w14:textId="5B6C928A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Optimized performance of Redshift clusters and Snowflake warehouses through workload management (WLM), query tuning, and columnar compression; reduced query response times by over 40%.</w:t>
      </w:r>
    </w:p>
    <w:p w14:paraId="4B29E338" w14:textId="3444FF9D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Provisioned and automated AWS environments using Terraform and CloudFormation, codifying Glue, MSK (Kafka), Redshift, and S3 infrastructure, cutting environment setup time from weeks to days.</w:t>
      </w:r>
    </w:p>
    <w:p w14:paraId="20FECAB0" w14:textId="2EB7B111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Managed AWS RDS (PostgreSQL/MySQL) databases for fraud investigation case metadata, enforcing referential integrity, query tuning, and replication to ensure near real-time operational analytics.</w:t>
      </w:r>
    </w:p>
    <w:p w14:paraId="69B298A1" w14:textId="4877AD57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Leveraged MongoDB Atlas on AWS for storing and querying semi-structured JSON event data from card, ACH, and wire transactions, accelerating ML feature engineering and model development by 40%.</w:t>
      </w:r>
    </w:p>
    <w:p w14:paraId="03963867" w14:textId="60F61174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 xml:space="preserve">Established end-to-end CI/CD pipelines using Jenkins, GitHub, AWS </w:t>
      </w:r>
      <w:r w:rsidRPr="000F1645">
        <w:rPr>
          <w:rStyle w:val="span"/>
          <w:sz w:val="20"/>
          <w:szCs w:val="20"/>
        </w:rPr>
        <w:t>Code Pipeline</w:t>
      </w:r>
      <w:r w:rsidRPr="000F1645">
        <w:rPr>
          <w:rStyle w:val="span"/>
          <w:sz w:val="20"/>
          <w:szCs w:val="20"/>
        </w:rPr>
        <w:t xml:space="preserve">, and </w:t>
      </w:r>
      <w:r w:rsidRPr="000F1645">
        <w:rPr>
          <w:rStyle w:val="span"/>
          <w:sz w:val="20"/>
          <w:szCs w:val="20"/>
        </w:rPr>
        <w:t>Code Build</w:t>
      </w:r>
      <w:r w:rsidRPr="000F1645">
        <w:rPr>
          <w:rStyle w:val="span"/>
          <w:sz w:val="20"/>
          <w:szCs w:val="20"/>
        </w:rPr>
        <w:t>, automating deployment of data pipelines and Glue jobs with integrated unit and integration testing, reducing change-failure rates by 30%.</w:t>
      </w:r>
    </w:p>
    <w:p w14:paraId="34FE67B7" w14:textId="5EE53A86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lastRenderedPageBreak/>
        <w:t>Centralized observability and alerting through CloudWatch, SNS, and Datadog, defining runbooks and dashboards that reduced incident resolution time from 1 hour to 20 minutes.</w:t>
      </w:r>
    </w:p>
    <w:p w14:paraId="1EDD95F9" w14:textId="79961B71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Developed Python automation utilities for data reconciliation, schema validation, and anomaly detection across S3 zones, improving data reliability and minimizing manual reprocessing.</w:t>
      </w:r>
    </w:p>
    <w:p w14:paraId="35CF37AA" w14:textId="01BFA218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Built and maintained data marts and dashboards in Tableau and Power BI, visualizing fraud trends, credit exposure, and customer segmentation insights for risk and compliance teams.</w:t>
      </w:r>
    </w:p>
    <w:p w14:paraId="6997562A" w14:textId="049F2927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Partnered closely with Data Architects, BI Analysts, and Data Scientists to deliver end-to-end data solutions supporting credit risk scoring, fraud analytics, and performance optimization.</w:t>
      </w:r>
    </w:p>
    <w:p w14:paraId="6DD16831" w14:textId="0DB8483A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Supported Agile and DevOps delivery practices, participated in sprint planning, code reviews, and implemented continuous improvement through Git-based branching strategies and peer reviews.</w:t>
      </w:r>
    </w:p>
    <w:p w14:paraId="1596FEF6" w14:textId="296F6CB2" w:rsidR="000F1645" w:rsidRPr="000F1645" w:rsidRDefault="000F1645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Ensured cost optimization by implementing S3 lifecycle management, Glacier tiering, and partition pruning strategies, achieving 30% storage cost reduction while meeting retention policies.</w:t>
      </w:r>
    </w:p>
    <w:p w14:paraId="0A5318A5" w14:textId="6D50809E" w:rsidR="00FD0AC1" w:rsidRPr="000F1645" w:rsidRDefault="000F1645" w:rsidP="00DF3B89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0F1645">
        <w:rPr>
          <w:rStyle w:val="span"/>
          <w:sz w:val="20"/>
          <w:szCs w:val="20"/>
        </w:rPr>
        <w:t>Collaborated on machine learning integration using AWS SageMaker for model deployment, monitoring data drift, and supporting predictive risk assessment workflows</w:t>
      </w:r>
    </w:p>
    <w:p w14:paraId="37BCC0E5" w14:textId="77777777" w:rsidR="00FD0AC1" w:rsidRDefault="00FD0AC1" w:rsidP="00C428C5">
      <w:pPr>
        <w:pStyle w:val="spanpaddedline"/>
        <w:spacing w:line="320" w:lineRule="atLeast"/>
        <w:rPr>
          <w:rStyle w:val="span"/>
          <w:rFonts w:ascii="Cambria" w:eastAsia="Georgia" w:hAnsi="Cambria" w:cs="Georgia"/>
          <w:b/>
          <w:bCs/>
          <w:sz w:val="22"/>
          <w:szCs w:val="22"/>
        </w:rPr>
      </w:pPr>
    </w:p>
    <w:p w14:paraId="5397982B" w14:textId="37036B2E" w:rsidR="00AB6E56" w:rsidRPr="00997021" w:rsidRDefault="00AB6E56" w:rsidP="00AB6E56">
      <w:pPr>
        <w:spacing w:line="240" w:lineRule="auto"/>
        <w:jc w:val="both"/>
        <w:textAlignment w:val="auto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Client: </w:t>
      </w:r>
      <w:r w:rsidR="00FD0AC1"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AIG Insurance |</w:t>
      </w: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New York</w:t>
      </w:r>
      <w:r w:rsidR="00FD0AC1"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,</w:t>
      </w: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 </w:t>
      </w:r>
      <w:r w:rsidR="00FD0AC1"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NY</w:t>
      </w: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                                                                                                Apr2019 - May2022</w:t>
      </w:r>
      <w:r w:rsidR="00096182"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     </w:t>
      </w:r>
    </w:p>
    <w:p w14:paraId="7FFBE825" w14:textId="7A0C0D48" w:rsidR="00FD0AC1" w:rsidRPr="00997021" w:rsidRDefault="00AB6E56" w:rsidP="00AB6E56">
      <w:pPr>
        <w:spacing w:line="240" w:lineRule="auto"/>
        <w:jc w:val="both"/>
        <w:textAlignment w:val="auto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Role: Aws Data Engineer</w:t>
      </w:r>
      <w:r w:rsidR="00096182"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                                            </w:t>
      </w:r>
    </w:p>
    <w:p w14:paraId="7EAA934C" w14:textId="46B1BC19" w:rsidR="00DF3B89" w:rsidRDefault="00FD0AC1" w:rsidP="00AB6E56">
      <w:pPr>
        <w:spacing w:line="240" w:lineRule="auto"/>
        <w:jc w:val="both"/>
        <w:textAlignment w:val="auto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Roles &amp; Responsibilities:</w:t>
      </w:r>
    </w:p>
    <w:p w14:paraId="21AED820" w14:textId="77777777" w:rsidR="004B52BB" w:rsidRPr="004B52BB" w:rsidRDefault="004B52BB" w:rsidP="004B52BB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4B52BB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AIG, I was part of the Data &amp; Analytics team responsible for modernizing the insurance data ecosystem on AWS. I worked on designing, developing, and managing large-scale data pipelines, analytics solutions, and real-time streaming processes that powered actuarial, claims, and risk insights across the organization.</w:t>
      </w:r>
    </w:p>
    <w:p w14:paraId="0CA68238" w14:textId="36D8C253" w:rsidR="004656B0" w:rsidRPr="004656B0" w:rsidRDefault="000F1645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Designed built</w:t>
      </w:r>
      <w:r w:rsidR="004656B0"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scalable ETL/ELT pipelines</w:t>
      </w:r>
      <w:r w:rsidR="004656B0"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using </w:t>
      </w:r>
      <w:r w:rsidR="004656B0"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AWS Glue, PySpark, and S3</w:t>
      </w:r>
      <w:r w:rsidR="004656B0"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, implementing multi-zone architecture (raw, curated, analytics) with automated schema validation through </w:t>
      </w:r>
      <w:r w:rsidR="004656B0"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Athena</w:t>
      </w:r>
      <w:r w:rsidR="004656B0"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</w:t>
      </w:r>
      <w:r w:rsidR="004656B0"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Lambda</w:t>
      </w:r>
      <w:r w:rsidR="004656B0"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, ensuring high data accuracy for actuarial claims analytics.</w:t>
      </w:r>
    </w:p>
    <w:p w14:paraId="6ADE4CF2" w14:textId="6F041A76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Developed high-performance Spark jobs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on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Databricks and AWS EMR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, applying partitioning, caching, broadcast joins, and dynamic file compaction to optimize the processing of billions of rows from policy, claims, and financial datasets.</w:t>
      </w:r>
    </w:p>
    <w:p w14:paraId="6D3ADF5D" w14:textId="1A63EF1E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Implemented real-time data streaming pipelines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using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Kafka, Kinesis, and Spark Structured Streaming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, enabling event-driven processing for claims and payment transactions used in fraud detection and risk analytics.</w:t>
      </w:r>
    </w:p>
    <w:p w14:paraId="0697F1F1" w14:textId="4D492E7B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Automated infrastructure provisioning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with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Terraform and AWS CloudFormation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, codifying Glue, MSK (Kafka), Redshift, and RDS configurations, reducing setup time from weeks to days and improving environment consistency.</w:t>
      </w:r>
    </w:p>
    <w:p w14:paraId="0E296779" w14:textId="2AF0C0A1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Established CI/CD pipelines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using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Jenkins, AWS </w:t>
      </w:r>
      <w:r w:rsidR="0093254E"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Code Pipeline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, and </w:t>
      </w:r>
      <w:r w:rsidR="0093254E"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Code Build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to automate ETL deployments, incorporate unit/integration testing, and maintain Git-based version </w:t>
      </w:r>
      <w:r w:rsidR="000F1645"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control improving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release reliability reducing change failures by 30%.</w:t>
      </w:r>
    </w:p>
    <w:p w14:paraId="657333EB" w14:textId="1AD59983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Implemented robust data governance and access controls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with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AWS Lake Formation, IAM, and KMS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, ensuring compliance with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SOX, PCI, and internal data security policies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across the organization.</w:t>
      </w:r>
    </w:p>
    <w:p w14:paraId="0F9BA999" w14:textId="5FE33D1E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Developed Python frameworks for schema validation, anomaly detection, and reconciliation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, automating data quality checks and reducing manual correction efforts by 35%.</w:t>
      </w:r>
    </w:p>
    <w:p w14:paraId="61C60349" w14:textId="7F04D9AC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Designed and published dimensional data marts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in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Redshift and Snowflake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with conformed dimensions, SCD handling, and optimized sort/distribution keys — enabling scalable analytics for actuarial, finance, and risk teams.</w:t>
      </w:r>
    </w:p>
    <w:p w14:paraId="0478E3E9" w14:textId="6E08DCD9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Built dashboards and KPIs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in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Tableau and Power BI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to visualize premium trends, claim ratios, and policy exposures, helping leadership make timely, data-driven decisions.</w:t>
      </w:r>
    </w:p>
    <w:p w14:paraId="2CCC13B3" w14:textId="57905D70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Partnered with data scientists and actuaries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to operationalize and deploy ML models using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AWS SageMaker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for fraud detection, claims severity prediction, and risk scoring, enabling near real-time model inference.</w:t>
      </w:r>
    </w:p>
    <w:p w14:paraId="2C1C7A64" w14:textId="3D8981F7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Developed ingestion APIs using AWS Lambda and API Gateway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for integrating external partner data feeds (e.g., reinsurance, claims adjusters) into the AIG data lake in a secure and scalable way.</w:t>
      </w:r>
    </w:p>
    <w:p w14:paraId="5B90294A" w14:textId="4F9307EC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Orchestrated workflows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with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Airflow and Step Functions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, managing dependencies and execution order for complex, multi-stage data pipelines across multiple AWS services.</w:t>
      </w:r>
    </w:p>
    <w:p w14:paraId="448CE95A" w14:textId="1AD3525A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Optimized cost and performance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by implementing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S3 lifecycle policies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,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Athena query optimization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, and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Redshift workload management (WLM)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to support high-concurrency workloads.</w:t>
      </w:r>
    </w:p>
    <w:p w14:paraId="6CE109FE" w14:textId="4A7445B0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lastRenderedPageBreak/>
        <w:t>Deployed observability solutions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via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CloudWatch, Datadog, and Databricks metrics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, setting up automated alerts, dashboards, and runbooks that reduced MTTR from 60 minutes to under 20 minutes.</w:t>
      </w:r>
    </w:p>
    <w:p w14:paraId="10494F7C" w14:textId="30B3226A" w:rsidR="004656B0" w:rsidRPr="004656B0" w:rsidRDefault="004656B0" w:rsidP="004656B0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Migrated legacy on-prem Oracle/Teradata systems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into AWS data lake architecture using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DMS, Glue Crawlers, and JDBC ingestion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, standardizing schemas and improving end-to-end data lineage.</w:t>
      </w:r>
    </w:p>
    <w:p w14:paraId="094AA204" w14:textId="2CE7A9D0" w:rsidR="004B52BB" w:rsidRPr="000F1645" w:rsidRDefault="004656B0" w:rsidP="000F1645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Fonts w:asciiTheme="minorHAnsi" w:eastAsia="Georgia" w:hAnsiTheme="minorHAnsi" w:cstheme="minorHAnsi"/>
          <w:sz w:val="20"/>
          <w:szCs w:val="20"/>
          <w14:ligatures w14:val="standardContextual"/>
        </w:rPr>
      </w:pP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Collaborated in Agile sprints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 xml:space="preserve"> with cross-functional teams — participating in sprint planning, backlog grooming, and retrospectives using </w:t>
      </w:r>
      <w:r w:rsidRPr="0093254E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JIRA</w:t>
      </w:r>
      <w:r w:rsidRPr="004656B0"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  <w:t>, ensuring on-time delivery of analytics deliverables.</w:t>
      </w:r>
    </w:p>
    <w:p w14:paraId="4A217786" w14:textId="77777777" w:rsidR="00096182" w:rsidRPr="00096182" w:rsidRDefault="00096182" w:rsidP="00096182">
      <w:pPr>
        <w:pStyle w:val="ulli"/>
        <w:pBdr>
          <w:left w:val="none" w:sz="0" w:space="0" w:color="auto"/>
        </w:pBdr>
        <w:tabs>
          <w:tab w:val="left" w:pos="360"/>
        </w:tabs>
        <w:spacing w:line="320" w:lineRule="atLeast"/>
        <w:jc w:val="both"/>
        <w:rPr>
          <w:rStyle w:val="span"/>
          <w:rFonts w:asciiTheme="minorHAnsi" w:eastAsia="Georgia" w:hAnsiTheme="minorHAnsi" w:cstheme="minorHAnsi"/>
          <w:sz w:val="20"/>
          <w:szCs w:val="20"/>
          <w14:ligatures w14:val="standardContextual"/>
        </w:rPr>
      </w:pPr>
    </w:p>
    <w:p w14:paraId="7606C4ED" w14:textId="51E9E344" w:rsidR="00FD0AC1" w:rsidRPr="00997021" w:rsidRDefault="00AB6E56" w:rsidP="00AB6E56">
      <w:pPr>
        <w:spacing w:line="240" w:lineRule="auto"/>
        <w:jc w:val="both"/>
        <w:textAlignment w:val="auto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Client: </w:t>
      </w:r>
      <w:r w:rsidR="00FD0AC1"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NextEra Energy, Juno Beach, FL</w:t>
      </w:r>
      <w:r w:rsidR="00096182"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                                                                   </w:t>
      </w: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                  </w:t>
      </w:r>
      <w:r w:rsidR="00096182"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   Feb 2018 – Mar2019</w:t>
      </w:r>
    </w:p>
    <w:p w14:paraId="27349637" w14:textId="06A38442" w:rsidR="00AB6E56" w:rsidRPr="00997021" w:rsidRDefault="00AB6E56" w:rsidP="00AB6E56">
      <w:pPr>
        <w:spacing w:line="240" w:lineRule="auto"/>
        <w:jc w:val="both"/>
        <w:textAlignment w:val="auto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Role: Data Engineer</w:t>
      </w:r>
    </w:p>
    <w:p w14:paraId="1E73DEAA" w14:textId="5B0878A3" w:rsidR="00DF3B89" w:rsidRPr="00912544" w:rsidRDefault="00FD0AC1" w:rsidP="00AB6E56">
      <w:pPr>
        <w:spacing w:line="240" w:lineRule="auto"/>
        <w:jc w:val="both"/>
        <w:textAlignment w:val="auto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997021">
        <w:rPr>
          <w:rFonts w:ascii="Calibri" w:eastAsiaTheme="minorHAnsi" w:hAnsi="Calibri" w:cs="Calibri"/>
          <w:b/>
          <w:bCs/>
          <w:kern w:val="2"/>
          <w14:ligatures w14:val="standardContextual"/>
        </w:rPr>
        <w:t>Roles and Responsibilities:</w:t>
      </w:r>
    </w:p>
    <w:p w14:paraId="4BEBACB0" w14:textId="511AB114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Designed and developed scalable data pipelines using AWS Glue, PySpark, and Apache Airflow to ingest and transform high-volume energy generation, grid telemetry, and IoT sensor data from wind solar farms into the enterprise AWS S3-based data lake.</w:t>
      </w:r>
    </w:p>
    <w:p w14:paraId="2B4CB867" w14:textId="77777777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Built and maintained a unified data lakehouse architecture on AWS S3 and Snowflake, implementing data zoning (raw, curated, analytics) and schema evolution for advanced analytics, asset performance monitoring, and predictive maintenance use cases.</w:t>
      </w:r>
    </w:p>
    <w:p w14:paraId="394B0070" w14:textId="77777777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Developed and orchestrated ETL/ELT workflows using Databricks, AWS Glue, and Airflow, integrating real-time data streams from Kafka (MSK) and Kinesis for near real-time monitoring of energy production, consumption, and grid efficiency.</w:t>
      </w:r>
    </w:p>
    <w:p w14:paraId="0D5CAB4C" w14:textId="77777777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Implemented data quality validation and monitoring frameworks using Great Expectations, Python, and SQL, ensuring accuracy and consistency across environmental, sensor, and energy trading datasets.</w:t>
      </w:r>
    </w:p>
    <w:p w14:paraId="37243796" w14:textId="77777777" w:rsid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Optimized PySpark jobs running on Databricks and EMR, applying advanced partitioning, caching, and broadcast joins to handle terabytes of structured and semi-structured time-series data efficiently.</w:t>
      </w:r>
    </w:p>
    <w:p w14:paraId="1C90362C" w14:textId="4849FEAA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sz w:val="20"/>
          <w:szCs w:val="20"/>
        </w:rPr>
        <w:t xml:space="preserve">Utilized </w:t>
      </w:r>
      <w:r w:rsidRPr="0093254E">
        <w:rPr>
          <w:b/>
          <w:bCs/>
          <w:sz w:val="20"/>
          <w:szCs w:val="20"/>
        </w:rPr>
        <w:t>GitHub</w:t>
      </w:r>
      <w:r w:rsidRPr="0093254E">
        <w:rPr>
          <w:sz w:val="20"/>
          <w:szCs w:val="20"/>
        </w:rPr>
        <w:t xml:space="preserve"> for version control and collaboration across ETL and data pipeline projects, managing feature branches, pull requests, and code reviews to ensure high-quality, peer-reviewed deployments for NextEra’s AWS data lake environment</w:t>
      </w:r>
    </w:p>
    <w:p w14:paraId="03753915" w14:textId="77777777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Built analytical data models and fact/dimension tables in Snowflake and Redshift for downstream consumption by data scientists and business analysts supporting renewable asset optimization, market forecasting, and performance reporting.</w:t>
      </w:r>
    </w:p>
    <w:p w14:paraId="431B87F6" w14:textId="77777777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Automated infrastructure provisioning using Terraform and CloudFormation, codifying AWS resources (Glue, Redshift, Kinesis, MSK, Lambda, and RDS) and reducing environment setup time from weeks to days.</w:t>
      </w:r>
    </w:p>
    <w:p w14:paraId="123BBE17" w14:textId="43D1F6B5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 xml:space="preserve">Established CI/CD pipelines via Jenkins, AWS </w:t>
      </w:r>
      <w:r w:rsidRPr="0093254E">
        <w:rPr>
          <w:rStyle w:val="span"/>
          <w:sz w:val="20"/>
          <w:szCs w:val="20"/>
        </w:rPr>
        <w:t>Code Pipeline</w:t>
      </w:r>
      <w:r w:rsidRPr="0093254E">
        <w:rPr>
          <w:rStyle w:val="span"/>
          <w:sz w:val="20"/>
          <w:szCs w:val="20"/>
        </w:rPr>
        <w:t>, and GitHub Actions for ETL jobs, enabling automated testing, versioning, and deployment to staging and production environments with improved release reliability.</w:t>
      </w:r>
    </w:p>
    <w:p w14:paraId="18F8240B" w14:textId="77777777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Implemented robust data governance and access controls leveraging AWS IAM, KMS, Lake Formation, and Azure Purview (for cross-cloud governance), ensuring compliance with FERC, NERC, and internal cybersecurity standards.</w:t>
      </w:r>
    </w:p>
    <w:p w14:paraId="028B6981" w14:textId="77777777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Collaborated closely with Data Scientists to prepare and publish feature-ready datasets into AWS SageMaker and Databricks ML, enabling predictive analytics for equipment failure detection and energy demand forecasting.</w:t>
      </w:r>
    </w:p>
    <w:p w14:paraId="395B337C" w14:textId="77777777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Integrated IoT and SCADA data sources from renewable assets using AWS IoT Core and Kafka, enabling real-time operational analytics and anomaly detection across solar inverters and wind turbine systems.</w:t>
      </w:r>
    </w:p>
    <w:p w14:paraId="7AD2E9AC" w14:textId="0184CA1E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 xml:space="preserve">Built real-time dashboards and monitoring tools using Tableau, Power BI, and </w:t>
      </w:r>
      <w:r w:rsidRPr="0093254E">
        <w:rPr>
          <w:rStyle w:val="span"/>
          <w:sz w:val="20"/>
          <w:szCs w:val="20"/>
        </w:rPr>
        <w:t>Quick Sight</w:t>
      </w:r>
      <w:r w:rsidRPr="0093254E">
        <w:rPr>
          <w:rStyle w:val="span"/>
          <w:sz w:val="20"/>
          <w:szCs w:val="20"/>
        </w:rPr>
        <w:t>, visualizing asset performance, outage alerts, and forecast accuracy for operations and trading teams.</w:t>
      </w:r>
    </w:p>
    <w:p w14:paraId="085B6339" w14:textId="77777777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Tuned Snowflake and Redshift workloads using query profiling, result caching, and clustering keys, reducing query latency by over 35% for energy portfolio reporting.</w:t>
      </w:r>
    </w:p>
    <w:p w14:paraId="34FA3F60" w14:textId="77777777" w:rsidR="0093254E" w:rsidRP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Implemented observability and alerting mechanisms using AWS CloudWatch, SNS, and Datadog to monitor pipeline health, job failures, and system metrics, improving incident response and reliability.</w:t>
      </w:r>
    </w:p>
    <w:p w14:paraId="76E81C64" w14:textId="24B3FBEE" w:rsidR="0093254E" w:rsidRDefault="0093254E" w:rsidP="0093254E">
      <w:pPr>
        <w:pStyle w:val="ulli"/>
        <w:numPr>
          <w:ilvl w:val="0"/>
          <w:numId w:val="28"/>
        </w:numPr>
        <w:pBdr>
          <w:left w:val="none" w:sz="0" w:space="0" w:color="auto"/>
        </w:pBdr>
        <w:tabs>
          <w:tab w:val="clear" w:pos="720"/>
          <w:tab w:val="left" w:pos="360"/>
        </w:tabs>
        <w:spacing w:line="320" w:lineRule="atLeast"/>
        <w:ind w:left="360"/>
        <w:jc w:val="both"/>
        <w:rPr>
          <w:rStyle w:val="span"/>
          <w:sz w:val="20"/>
          <w:szCs w:val="20"/>
        </w:rPr>
      </w:pPr>
      <w:r w:rsidRPr="0093254E">
        <w:rPr>
          <w:rStyle w:val="span"/>
          <w:sz w:val="20"/>
          <w:szCs w:val="20"/>
        </w:rPr>
        <w:t>Participated in Agile/Scrum processes — sprint planning, backlog grooming, and retrospectives — ensuring alignment between data engineering deliverables and renewable operations priorities.</w:t>
      </w:r>
    </w:p>
    <w:p w14:paraId="62A4947A" w14:textId="77777777" w:rsidR="000F1645" w:rsidRPr="0093254E" w:rsidRDefault="000F1645" w:rsidP="000F1645">
      <w:pPr>
        <w:pStyle w:val="ulli"/>
        <w:pBdr>
          <w:left w:val="none" w:sz="0" w:space="0" w:color="auto"/>
        </w:pBdr>
        <w:tabs>
          <w:tab w:val="left" w:pos="360"/>
        </w:tabs>
        <w:spacing w:line="320" w:lineRule="atLeast"/>
        <w:jc w:val="both"/>
        <w:rPr>
          <w:rStyle w:val="span"/>
          <w:sz w:val="20"/>
          <w:szCs w:val="20"/>
        </w:rPr>
      </w:pPr>
    </w:p>
    <w:p w14:paraId="77354AFB" w14:textId="7489DE9A" w:rsidR="00967115" w:rsidRPr="00997021" w:rsidRDefault="00A21F0A" w:rsidP="00AB6E56">
      <w:pPr>
        <w:pStyle w:val="NormalWeb"/>
        <w:spacing w:before="0" w:beforeAutospacing="0" w:after="120" w:afterAutospacing="0"/>
        <w:jc w:val="both"/>
        <w:rPr>
          <w:rFonts w:ascii="Calibri" w:hAnsi="Calibri" w:cs="Calibri"/>
          <w:b/>
          <w:bCs/>
          <w:kern w:val="28"/>
        </w:rPr>
      </w:pPr>
      <w:r w:rsidRPr="00997021">
        <w:rPr>
          <w:rFonts w:ascii="Calibri" w:hAnsi="Calibri" w:cs="Calibri"/>
          <w:b/>
          <w:bCs/>
          <w:kern w:val="28"/>
        </w:rPr>
        <w:t>Education:</w:t>
      </w:r>
    </w:p>
    <w:p w14:paraId="70998EC3" w14:textId="411042BA" w:rsidR="00967115" w:rsidRPr="00AB6E56" w:rsidRDefault="00FD0AC1" w:rsidP="00AB6E56">
      <w:pPr>
        <w:pStyle w:val="NormalWeb"/>
        <w:spacing w:before="0" w:beforeAutospacing="0" w:after="120" w:afterAutospacing="0"/>
        <w:jc w:val="both"/>
        <w:rPr>
          <w:rFonts w:ascii="Aptos" w:hAnsi="Aptos" w:cs="Calibri"/>
          <w:b/>
          <w:bCs/>
          <w:kern w:val="28"/>
          <w:sz w:val="20"/>
          <w:szCs w:val="20"/>
        </w:rPr>
      </w:pPr>
      <w:proofErr w:type="gramStart"/>
      <w:r w:rsidRPr="00AB6E56">
        <w:rPr>
          <w:rFonts w:ascii="Aptos" w:hAnsi="Aptos" w:cs="Calibri"/>
          <w:b/>
          <w:bCs/>
          <w:kern w:val="28"/>
          <w:sz w:val="20"/>
          <w:szCs w:val="20"/>
        </w:rPr>
        <w:t>Stevens  institute</w:t>
      </w:r>
      <w:proofErr w:type="gramEnd"/>
      <w:r w:rsidRPr="00AB6E56">
        <w:rPr>
          <w:rFonts w:ascii="Aptos" w:hAnsi="Aptos" w:cs="Calibri"/>
          <w:b/>
          <w:bCs/>
          <w:kern w:val="28"/>
          <w:sz w:val="20"/>
          <w:szCs w:val="20"/>
        </w:rPr>
        <w:t xml:space="preserve"> of technology</w:t>
      </w:r>
      <w:r w:rsidR="00967115" w:rsidRPr="00AB6E56">
        <w:rPr>
          <w:rFonts w:ascii="Aptos" w:hAnsi="Aptos" w:cs="Calibri"/>
          <w:b/>
          <w:bCs/>
          <w:kern w:val="28"/>
          <w:sz w:val="20"/>
          <w:szCs w:val="20"/>
        </w:rPr>
        <w:t xml:space="preserve"> |   </w:t>
      </w:r>
      <w:r w:rsidRPr="00AB6E56">
        <w:rPr>
          <w:rFonts w:ascii="Aptos" w:hAnsi="Aptos" w:cs="Calibri"/>
          <w:b/>
          <w:bCs/>
          <w:kern w:val="28"/>
          <w:sz w:val="20"/>
          <w:szCs w:val="20"/>
        </w:rPr>
        <w:t>New jersey</w:t>
      </w:r>
    </w:p>
    <w:p w14:paraId="69F15324" w14:textId="53E99CA2" w:rsidR="009C6A0A" w:rsidRPr="00997021" w:rsidRDefault="00967115" w:rsidP="00997021">
      <w:pPr>
        <w:pStyle w:val="NormalWeb"/>
        <w:spacing w:before="0" w:beforeAutospacing="0" w:after="120" w:afterAutospacing="0"/>
        <w:jc w:val="both"/>
        <w:rPr>
          <w:rFonts w:ascii="Aptos" w:hAnsi="Aptos" w:cs="Calibri"/>
          <w:b/>
          <w:bCs/>
          <w:kern w:val="28"/>
          <w:sz w:val="20"/>
          <w:szCs w:val="20"/>
        </w:rPr>
      </w:pPr>
      <w:r w:rsidRPr="00AB6E56">
        <w:rPr>
          <w:rFonts w:ascii="Aptos" w:hAnsi="Aptos" w:cs="Calibri"/>
          <w:b/>
          <w:bCs/>
          <w:kern w:val="28"/>
          <w:sz w:val="20"/>
          <w:szCs w:val="20"/>
        </w:rPr>
        <w:t xml:space="preserve">Master of Science: </w:t>
      </w:r>
      <w:r w:rsidR="00FD0AC1" w:rsidRPr="00AB6E56">
        <w:rPr>
          <w:rFonts w:ascii="Aptos" w:hAnsi="Aptos" w:cs="Calibri"/>
          <w:b/>
          <w:bCs/>
          <w:kern w:val="28"/>
          <w:sz w:val="20"/>
          <w:szCs w:val="20"/>
        </w:rPr>
        <w:t>Business intelligence and analytics</w:t>
      </w:r>
    </w:p>
    <w:sectPr w:rsidR="009C6A0A" w:rsidRPr="00997021" w:rsidSect="00912544">
      <w:pgSz w:w="12240" w:h="15840"/>
      <w:pgMar w:top="180" w:right="800" w:bottom="27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B1E39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E09B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0238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54D4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2E10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7805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44D2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7CEE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D28B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1AE0C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4EEA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4C35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86DF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E227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A4D9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F8D8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76B9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A63E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D9ECDBB6"/>
    <w:lvl w:ilvl="0" w:tplc="CFB0430E">
      <w:start w:val="1"/>
      <w:numFmt w:val="bullet"/>
      <w:lvlText w:val=""/>
      <w:lvlJc w:val="left"/>
      <w:pPr>
        <w:ind w:left="2610" w:hanging="360"/>
      </w:pPr>
      <w:rPr>
        <w:rFonts w:ascii="Symbol" w:hAnsi="Symbol"/>
      </w:rPr>
    </w:lvl>
    <w:lvl w:ilvl="1" w:tplc="C2B63972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/>
      </w:rPr>
    </w:lvl>
    <w:lvl w:ilvl="2" w:tplc="2FD2F01A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/>
      </w:rPr>
    </w:lvl>
    <w:lvl w:ilvl="3" w:tplc="C1544888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/>
      </w:rPr>
    </w:lvl>
    <w:lvl w:ilvl="4" w:tplc="0C100CE8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/>
      </w:rPr>
    </w:lvl>
    <w:lvl w:ilvl="5" w:tplc="689A4804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/>
      </w:rPr>
    </w:lvl>
    <w:lvl w:ilvl="6" w:tplc="57A61342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/>
      </w:rPr>
    </w:lvl>
    <w:lvl w:ilvl="7" w:tplc="17A6ABFE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/>
      </w:rPr>
    </w:lvl>
    <w:lvl w:ilvl="8" w:tplc="C6C06AFE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EC245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CCE8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5E23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841F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3E78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32A3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6CA1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AECA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584E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83C0A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D425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54A6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F66A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FC2B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CA6C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3054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BA30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D80FF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44F27274"/>
    <w:lvl w:ilvl="0" w:tplc="3E7E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CEC5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3C23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744D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AC37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9AE9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EEB7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CE08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241C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C539E9"/>
    <w:multiLevelType w:val="hybridMultilevel"/>
    <w:tmpl w:val="BE208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04D05"/>
    <w:multiLevelType w:val="hybridMultilevel"/>
    <w:tmpl w:val="F98ACA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4A31610"/>
    <w:multiLevelType w:val="hybridMultilevel"/>
    <w:tmpl w:val="4AF2BE06"/>
    <w:lvl w:ilvl="0" w:tplc="7EEC91D4">
      <w:start w:val="1"/>
      <w:numFmt w:val="bullet"/>
      <w:lvlText w:val="•"/>
      <w:lvlJc w:val="left"/>
      <w:pPr>
        <w:ind w:left="1760" w:hanging="360"/>
      </w:pPr>
      <w:rPr>
        <w:rFonts w:ascii="Times New Roman" w:eastAsia="Times New Roman" w:hAnsi="Times New Roman" w:cs="Times New Roman" w:hint="default"/>
        <w:color w:val="231F20"/>
        <w:spacing w:val="8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9" w15:restartNumberingAfterBreak="0">
    <w:nsid w:val="070158E1"/>
    <w:multiLevelType w:val="hybridMultilevel"/>
    <w:tmpl w:val="157CB5C0"/>
    <w:lvl w:ilvl="0" w:tplc="06A2F5D6">
      <w:start w:val="1"/>
      <w:numFmt w:val="bullet"/>
      <w:lvlText w:val="•"/>
      <w:lvlJc w:val="left"/>
      <w:pPr>
        <w:ind w:left="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298EFB8">
      <w:start w:val="1"/>
      <w:numFmt w:val="bullet"/>
      <w:lvlText w:val="o"/>
      <w:lvlJc w:val="left"/>
      <w:pPr>
        <w:ind w:left="11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20BF62">
      <w:start w:val="1"/>
      <w:numFmt w:val="bullet"/>
      <w:lvlText w:val="▪"/>
      <w:lvlJc w:val="left"/>
      <w:pPr>
        <w:ind w:left="18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24E3154">
      <w:start w:val="1"/>
      <w:numFmt w:val="bullet"/>
      <w:lvlText w:val="•"/>
      <w:lvlJc w:val="left"/>
      <w:pPr>
        <w:ind w:left="25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D7CBD46">
      <w:start w:val="1"/>
      <w:numFmt w:val="bullet"/>
      <w:lvlText w:val="o"/>
      <w:lvlJc w:val="left"/>
      <w:pPr>
        <w:ind w:left="32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0C8352">
      <w:start w:val="1"/>
      <w:numFmt w:val="bullet"/>
      <w:lvlText w:val="▪"/>
      <w:lvlJc w:val="left"/>
      <w:pPr>
        <w:ind w:left="40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42C5A6C">
      <w:start w:val="1"/>
      <w:numFmt w:val="bullet"/>
      <w:lvlText w:val="•"/>
      <w:lvlJc w:val="left"/>
      <w:pPr>
        <w:ind w:left="47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176398E">
      <w:start w:val="1"/>
      <w:numFmt w:val="bullet"/>
      <w:lvlText w:val="o"/>
      <w:lvlJc w:val="left"/>
      <w:pPr>
        <w:ind w:left="54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2E4D580">
      <w:start w:val="1"/>
      <w:numFmt w:val="bullet"/>
      <w:lvlText w:val="▪"/>
      <w:lvlJc w:val="left"/>
      <w:pPr>
        <w:ind w:left="61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58B2CDB"/>
    <w:multiLevelType w:val="hybridMultilevel"/>
    <w:tmpl w:val="08808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D411E"/>
    <w:multiLevelType w:val="hybridMultilevel"/>
    <w:tmpl w:val="E91A12FA"/>
    <w:lvl w:ilvl="0" w:tplc="040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80" w:hanging="360"/>
      </w:pPr>
    </w:lvl>
    <w:lvl w:ilvl="2" w:tplc="FFFFFFFF" w:tentative="1">
      <w:start w:val="1"/>
      <w:numFmt w:val="lowerRoman"/>
      <w:lvlText w:val="%3."/>
      <w:lvlJc w:val="right"/>
      <w:pPr>
        <w:ind w:left="3200" w:hanging="180"/>
      </w:pPr>
    </w:lvl>
    <w:lvl w:ilvl="3" w:tplc="FFFFFFFF" w:tentative="1">
      <w:start w:val="1"/>
      <w:numFmt w:val="decimal"/>
      <w:lvlText w:val="%4."/>
      <w:lvlJc w:val="left"/>
      <w:pPr>
        <w:ind w:left="3920" w:hanging="360"/>
      </w:pPr>
    </w:lvl>
    <w:lvl w:ilvl="4" w:tplc="FFFFFFFF" w:tentative="1">
      <w:start w:val="1"/>
      <w:numFmt w:val="lowerLetter"/>
      <w:lvlText w:val="%5."/>
      <w:lvlJc w:val="left"/>
      <w:pPr>
        <w:ind w:left="4640" w:hanging="360"/>
      </w:pPr>
    </w:lvl>
    <w:lvl w:ilvl="5" w:tplc="FFFFFFFF" w:tentative="1">
      <w:start w:val="1"/>
      <w:numFmt w:val="lowerRoman"/>
      <w:lvlText w:val="%6."/>
      <w:lvlJc w:val="right"/>
      <w:pPr>
        <w:ind w:left="5360" w:hanging="180"/>
      </w:pPr>
    </w:lvl>
    <w:lvl w:ilvl="6" w:tplc="FFFFFFFF" w:tentative="1">
      <w:start w:val="1"/>
      <w:numFmt w:val="decimal"/>
      <w:lvlText w:val="%7."/>
      <w:lvlJc w:val="left"/>
      <w:pPr>
        <w:ind w:left="6080" w:hanging="360"/>
      </w:pPr>
    </w:lvl>
    <w:lvl w:ilvl="7" w:tplc="FFFFFFFF" w:tentative="1">
      <w:start w:val="1"/>
      <w:numFmt w:val="lowerLetter"/>
      <w:lvlText w:val="%8."/>
      <w:lvlJc w:val="left"/>
      <w:pPr>
        <w:ind w:left="6800" w:hanging="360"/>
      </w:pPr>
    </w:lvl>
    <w:lvl w:ilvl="8" w:tplc="FFFFFFFF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12" w15:restartNumberingAfterBreak="0">
    <w:nsid w:val="32F10380"/>
    <w:multiLevelType w:val="hybridMultilevel"/>
    <w:tmpl w:val="03E6D9F4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3" w15:restartNumberingAfterBreak="0">
    <w:nsid w:val="35A11C56"/>
    <w:multiLevelType w:val="multilevel"/>
    <w:tmpl w:val="834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80472"/>
    <w:multiLevelType w:val="hybridMultilevel"/>
    <w:tmpl w:val="8BF49EE4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5" w15:restartNumberingAfterBreak="0">
    <w:nsid w:val="459F165E"/>
    <w:multiLevelType w:val="hybridMultilevel"/>
    <w:tmpl w:val="A8729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197B58"/>
    <w:multiLevelType w:val="hybridMultilevel"/>
    <w:tmpl w:val="786A2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057CEE"/>
    <w:multiLevelType w:val="hybridMultilevel"/>
    <w:tmpl w:val="22D825CA"/>
    <w:lvl w:ilvl="0" w:tplc="7EEC91D4">
      <w:start w:val="1"/>
      <w:numFmt w:val="bullet"/>
      <w:lvlText w:val="•"/>
      <w:lvlJc w:val="left"/>
      <w:pPr>
        <w:ind w:left="1760" w:hanging="360"/>
      </w:pPr>
      <w:rPr>
        <w:rFonts w:ascii="Times New Roman" w:eastAsia="Times New Roman" w:hAnsi="Times New Roman" w:cs="Times New Roman" w:hint="default"/>
        <w:color w:val="231F20"/>
        <w:spacing w:val="8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480" w:hanging="360"/>
      </w:pPr>
    </w:lvl>
    <w:lvl w:ilvl="2" w:tplc="FFFFFFFF" w:tentative="1">
      <w:start w:val="1"/>
      <w:numFmt w:val="lowerRoman"/>
      <w:lvlText w:val="%3."/>
      <w:lvlJc w:val="right"/>
      <w:pPr>
        <w:ind w:left="3200" w:hanging="180"/>
      </w:pPr>
    </w:lvl>
    <w:lvl w:ilvl="3" w:tplc="FFFFFFFF" w:tentative="1">
      <w:start w:val="1"/>
      <w:numFmt w:val="decimal"/>
      <w:lvlText w:val="%4."/>
      <w:lvlJc w:val="left"/>
      <w:pPr>
        <w:ind w:left="3920" w:hanging="360"/>
      </w:pPr>
    </w:lvl>
    <w:lvl w:ilvl="4" w:tplc="FFFFFFFF" w:tentative="1">
      <w:start w:val="1"/>
      <w:numFmt w:val="lowerLetter"/>
      <w:lvlText w:val="%5."/>
      <w:lvlJc w:val="left"/>
      <w:pPr>
        <w:ind w:left="4640" w:hanging="360"/>
      </w:pPr>
    </w:lvl>
    <w:lvl w:ilvl="5" w:tplc="FFFFFFFF" w:tentative="1">
      <w:start w:val="1"/>
      <w:numFmt w:val="lowerRoman"/>
      <w:lvlText w:val="%6."/>
      <w:lvlJc w:val="right"/>
      <w:pPr>
        <w:ind w:left="5360" w:hanging="180"/>
      </w:pPr>
    </w:lvl>
    <w:lvl w:ilvl="6" w:tplc="FFFFFFFF" w:tentative="1">
      <w:start w:val="1"/>
      <w:numFmt w:val="decimal"/>
      <w:lvlText w:val="%7."/>
      <w:lvlJc w:val="left"/>
      <w:pPr>
        <w:ind w:left="6080" w:hanging="360"/>
      </w:pPr>
    </w:lvl>
    <w:lvl w:ilvl="7" w:tplc="FFFFFFFF" w:tentative="1">
      <w:start w:val="1"/>
      <w:numFmt w:val="lowerLetter"/>
      <w:lvlText w:val="%8."/>
      <w:lvlJc w:val="left"/>
      <w:pPr>
        <w:ind w:left="6800" w:hanging="360"/>
      </w:pPr>
    </w:lvl>
    <w:lvl w:ilvl="8" w:tplc="FFFFFFFF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18" w15:restartNumberingAfterBreak="0">
    <w:nsid w:val="49CD0B75"/>
    <w:multiLevelType w:val="hybridMultilevel"/>
    <w:tmpl w:val="4DA29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A355FF"/>
    <w:multiLevelType w:val="hybridMultilevel"/>
    <w:tmpl w:val="D5FA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30C3D"/>
    <w:multiLevelType w:val="multilevel"/>
    <w:tmpl w:val="7D2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233FD"/>
    <w:multiLevelType w:val="hybridMultilevel"/>
    <w:tmpl w:val="7E642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603123"/>
    <w:multiLevelType w:val="hybridMultilevel"/>
    <w:tmpl w:val="318042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459FF"/>
    <w:multiLevelType w:val="hybridMultilevel"/>
    <w:tmpl w:val="464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BE4540"/>
    <w:multiLevelType w:val="hybridMultilevel"/>
    <w:tmpl w:val="DFE87022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5" w15:restartNumberingAfterBreak="0">
    <w:nsid w:val="5EF22470"/>
    <w:multiLevelType w:val="multilevel"/>
    <w:tmpl w:val="3CD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01CB0"/>
    <w:multiLevelType w:val="hybridMultilevel"/>
    <w:tmpl w:val="75B4FB5A"/>
    <w:lvl w:ilvl="0" w:tplc="0409000F">
      <w:start w:val="1"/>
      <w:numFmt w:val="decimal"/>
      <w:lvlText w:val="%1."/>
      <w:lvlJc w:val="left"/>
      <w:pPr>
        <w:ind w:left="1760" w:hanging="360"/>
      </w:pPr>
    </w:lvl>
    <w:lvl w:ilvl="1" w:tplc="04090019" w:tentative="1">
      <w:start w:val="1"/>
      <w:numFmt w:val="lowerLetter"/>
      <w:lvlText w:val="%2."/>
      <w:lvlJc w:val="left"/>
      <w:pPr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27" w15:restartNumberingAfterBreak="0">
    <w:nsid w:val="62133FEA"/>
    <w:multiLevelType w:val="hybridMultilevel"/>
    <w:tmpl w:val="7448764C"/>
    <w:lvl w:ilvl="0" w:tplc="0409000F">
      <w:start w:val="1"/>
      <w:numFmt w:val="decimal"/>
      <w:lvlText w:val="%1.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8" w15:restartNumberingAfterBreak="0">
    <w:nsid w:val="62790D82"/>
    <w:multiLevelType w:val="hybridMultilevel"/>
    <w:tmpl w:val="1C1E2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1A59DB"/>
    <w:multiLevelType w:val="multilevel"/>
    <w:tmpl w:val="BAD6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07172"/>
    <w:multiLevelType w:val="hybridMultilevel"/>
    <w:tmpl w:val="BDDAF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BE55D3"/>
    <w:multiLevelType w:val="hybridMultilevel"/>
    <w:tmpl w:val="F7700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387B87"/>
    <w:multiLevelType w:val="multilevel"/>
    <w:tmpl w:val="A000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F07AE3"/>
    <w:multiLevelType w:val="multilevel"/>
    <w:tmpl w:val="2D36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48210">
    <w:abstractNumId w:val="0"/>
  </w:num>
  <w:num w:numId="2" w16cid:durableId="1003169294">
    <w:abstractNumId w:val="1"/>
  </w:num>
  <w:num w:numId="3" w16cid:durableId="1626347282">
    <w:abstractNumId w:val="2"/>
  </w:num>
  <w:num w:numId="4" w16cid:durableId="206989448">
    <w:abstractNumId w:val="3"/>
  </w:num>
  <w:num w:numId="5" w16cid:durableId="1656690741">
    <w:abstractNumId w:val="4"/>
  </w:num>
  <w:num w:numId="6" w16cid:durableId="2111966515">
    <w:abstractNumId w:val="5"/>
  </w:num>
  <w:num w:numId="7" w16cid:durableId="484778934">
    <w:abstractNumId w:val="27"/>
  </w:num>
  <w:num w:numId="8" w16cid:durableId="1906530789">
    <w:abstractNumId w:val="24"/>
  </w:num>
  <w:num w:numId="9" w16cid:durableId="275140029">
    <w:abstractNumId w:val="30"/>
  </w:num>
  <w:num w:numId="10" w16cid:durableId="1015613129">
    <w:abstractNumId w:val="31"/>
  </w:num>
  <w:num w:numId="11" w16cid:durableId="2031249355">
    <w:abstractNumId w:val="15"/>
  </w:num>
  <w:num w:numId="12" w16cid:durableId="1313829344">
    <w:abstractNumId w:val="23"/>
  </w:num>
  <w:num w:numId="13" w16cid:durableId="117921162">
    <w:abstractNumId w:val="26"/>
  </w:num>
  <w:num w:numId="14" w16cid:durableId="1589577230">
    <w:abstractNumId w:val="11"/>
  </w:num>
  <w:num w:numId="15" w16cid:durableId="50621520">
    <w:abstractNumId w:val="17"/>
  </w:num>
  <w:num w:numId="16" w16cid:durableId="1439370213">
    <w:abstractNumId w:val="8"/>
  </w:num>
  <w:num w:numId="17" w16cid:durableId="1413699724">
    <w:abstractNumId w:val="18"/>
  </w:num>
  <w:num w:numId="18" w16cid:durableId="1773166163">
    <w:abstractNumId w:val="21"/>
  </w:num>
  <w:num w:numId="19" w16cid:durableId="1498036644">
    <w:abstractNumId w:val="7"/>
  </w:num>
  <w:num w:numId="20" w16cid:durableId="1555922236">
    <w:abstractNumId w:val="19"/>
  </w:num>
  <w:num w:numId="21" w16cid:durableId="1380862251">
    <w:abstractNumId w:val="16"/>
  </w:num>
  <w:num w:numId="22" w16cid:durableId="981884244">
    <w:abstractNumId w:val="22"/>
  </w:num>
  <w:num w:numId="23" w16cid:durableId="1374427884">
    <w:abstractNumId w:val="6"/>
  </w:num>
  <w:num w:numId="24" w16cid:durableId="477039083">
    <w:abstractNumId w:val="12"/>
  </w:num>
  <w:num w:numId="25" w16cid:durableId="1963611606">
    <w:abstractNumId w:val="14"/>
  </w:num>
  <w:num w:numId="26" w16cid:durableId="562526536">
    <w:abstractNumId w:val="10"/>
  </w:num>
  <w:num w:numId="27" w16cid:durableId="1861158745">
    <w:abstractNumId w:val="28"/>
  </w:num>
  <w:num w:numId="28" w16cid:durableId="1989894711">
    <w:abstractNumId w:val="29"/>
  </w:num>
  <w:num w:numId="29" w16cid:durableId="970403943">
    <w:abstractNumId w:val="13"/>
  </w:num>
  <w:num w:numId="30" w16cid:durableId="1545017831">
    <w:abstractNumId w:val="20"/>
  </w:num>
  <w:num w:numId="31" w16cid:durableId="1471095725">
    <w:abstractNumId w:val="32"/>
  </w:num>
  <w:num w:numId="32" w16cid:durableId="1133668234">
    <w:abstractNumId w:val="9"/>
  </w:num>
  <w:num w:numId="33" w16cid:durableId="978413877">
    <w:abstractNumId w:val="25"/>
  </w:num>
  <w:num w:numId="34" w16cid:durableId="60688535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08"/>
    <w:rsid w:val="00043A53"/>
    <w:rsid w:val="00096182"/>
    <w:rsid w:val="000D5B72"/>
    <w:rsid w:val="000F1645"/>
    <w:rsid w:val="00112CDC"/>
    <w:rsid w:val="0013305E"/>
    <w:rsid w:val="00157E53"/>
    <w:rsid w:val="00196883"/>
    <w:rsid w:val="001E2AA9"/>
    <w:rsid w:val="00207E6C"/>
    <w:rsid w:val="00245385"/>
    <w:rsid w:val="002B58A9"/>
    <w:rsid w:val="0031603C"/>
    <w:rsid w:val="003B098A"/>
    <w:rsid w:val="003B0A02"/>
    <w:rsid w:val="00424C12"/>
    <w:rsid w:val="00434C23"/>
    <w:rsid w:val="004656B0"/>
    <w:rsid w:val="004A10BF"/>
    <w:rsid w:val="004B52BB"/>
    <w:rsid w:val="004C1E9A"/>
    <w:rsid w:val="004C4D73"/>
    <w:rsid w:val="004C5711"/>
    <w:rsid w:val="004C6A08"/>
    <w:rsid w:val="004C74D0"/>
    <w:rsid w:val="00507EA1"/>
    <w:rsid w:val="00522D72"/>
    <w:rsid w:val="00523124"/>
    <w:rsid w:val="005B0AF1"/>
    <w:rsid w:val="005E0B6C"/>
    <w:rsid w:val="006047B1"/>
    <w:rsid w:val="00623CE8"/>
    <w:rsid w:val="00643F73"/>
    <w:rsid w:val="00654187"/>
    <w:rsid w:val="00662204"/>
    <w:rsid w:val="006D3BD7"/>
    <w:rsid w:val="006F0EAD"/>
    <w:rsid w:val="00706186"/>
    <w:rsid w:val="00722CD0"/>
    <w:rsid w:val="00795F74"/>
    <w:rsid w:val="007B4AB1"/>
    <w:rsid w:val="007B7599"/>
    <w:rsid w:val="00805132"/>
    <w:rsid w:val="008910C2"/>
    <w:rsid w:val="008939B0"/>
    <w:rsid w:val="008C7F5C"/>
    <w:rsid w:val="008D0DF3"/>
    <w:rsid w:val="00912544"/>
    <w:rsid w:val="0093254E"/>
    <w:rsid w:val="0093374A"/>
    <w:rsid w:val="00967115"/>
    <w:rsid w:val="00997021"/>
    <w:rsid w:val="009C6A0A"/>
    <w:rsid w:val="009E1F51"/>
    <w:rsid w:val="00A20C8D"/>
    <w:rsid w:val="00A21F0A"/>
    <w:rsid w:val="00A4248B"/>
    <w:rsid w:val="00A523DA"/>
    <w:rsid w:val="00A649AC"/>
    <w:rsid w:val="00A83802"/>
    <w:rsid w:val="00AB02C1"/>
    <w:rsid w:val="00AB5470"/>
    <w:rsid w:val="00AB6E56"/>
    <w:rsid w:val="00AD6C37"/>
    <w:rsid w:val="00B839F5"/>
    <w:rsid w:val="00BB2DC1"/>
    <w:rsid w:val="00BC3B72"/>
    <w:rsid w:val="00BD1936"/>
    <w:rsid w:val="00C428C5"/>
    <w:rsid w:val="00C76A58"/>
    <w:rsid w:val="00C942C2"/>
    <w:rsid w:val="00CC600A"/>
    <w:rsid w:val="00CC68ED"/>
    <w:rsid w:val="00D0407E"/>
    <w:rsid w:val="00DA78BF"/>
    <w:rsid w:val="00DE454D"/>
    <w:rsid w:val="00DF3346"/>
    <w:rsid w:val="00DF3B89"/>
    <w:rsid w:val="00E05DEC"/>
    <w:rsid w:val="00E751DC"/>
    <w:rsid w:val="00EC7725"/>
    <w:rsid w:val="00ED7CFA"/>
    <w:rsid w:val="00F35355"/>
    <w:rsid w:val="00F35CA7"/>
    <w:rsid w:val="00F40B50"/>
    <w:rsid w:val="00F65599"/>
    <w:rsid w:val="00FA7929"/>
    <w:rsid w:val="00FD0AC1"/>
    <w:rsid w:val="00FD4BF6"/>
    <w:rsid w:val="00FF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0245"/>
  <w15:docId w15:val="{09532716-9611-48FC-831E-607B921D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182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</w:style>
  <w:style w:type="paragraph" w:customStyle="1" w:styleId="divdocumentdivSECTIONNAME">
    <w:name w:val="div_document_div_SECTION_NAME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520" w:lineRule="atLeast"/>
      <w:jc w:val="right"/>
    </w:pPr>
    <w:rPr>
      <w:b/>
      <w:bCs/>
      <w:color w:val="4585DD"/>
      <w:sz w:val="40"/>
      <w:szCs w:val="40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documentbottomborder">
    <w:name w:val="div_document_bottomborder"/>
    <w:basedOn w:val="Normal"/>
    <w:pPr>
      <w:pBdr>
        <w:bottom w:val="single" w:sz="16" w:space="0" w:color="4585DD"/>
      </w:pBdr>
    </w:pPr>
  </w:style>
  <w:style w:type="paragraph" w:customStyle="1" w:styleId="divdocumentlowerborder">
    <w:name w:val="div_document_lowerborder"/>
    <w:basedOn w:val="Normal"/>
    <w:pPr>
      <w:pBdr>
        <w:bottom w:val="single" w:sz="16" w:space="0" w:color="4585DD"/>
      </w:pBdr>
    </w:pPr>
  </w:style>
  <w:style w:type="paragraph" w:customStyle="1" w:styleId="divaddress">
    <w:name w:val="div_address"/>
    <w:basedOn w:val="div"/>
    <w:pPr>
      <w:spacing w:line="300" w:lineRule="atLeast"/>
      <w:jc w:val="right"/>
    </w:pPr>
    <w:rPr>
      <w:sz w:val="18"/>
      <w:szCs w:val="18"/>
    </w:rPr>
  </w:style>
  <w:style w:type="paragraph" w:customStyle="1" w:styleId="divdocumentSECTIONCNTCsection">
    <w:name w:val="div_document_SECTION_CNTC + 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60" w:lineRule="atLeast"/>
    </w:pPr>
    <w:rPr>
      <w:color w:val="4585DD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ListParagraph">
    <w:name w:val="List Paragraph"/>
    <w:basedOn w:val="Normal"/>
    <w:uiPriority w:val="34"/>
    <w:qFormat/>
    <w:rsid w:val="00F35CA7"/>
    <w:pPr>
      <w:ind w:left="720"/>
      <w:contextualSpacing/>
    </w:pPr>
  </w:style>
  <w:style w:type="table" w:styleId="TableGrid">
    <w:name w:val="Table Grid"/>
    <w:basedOn w:val="TableNormal"/>
    <w:uiPriority w:val="59"/>
    <w:rsid w:val="007B4A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428C5"/>
    <w:pPr>
      <w:textAlignment w:val="baseline"/>
    </w:pPr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96182"/>
    <w:pPr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618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NormalWeb">
    <w:name w:val="Normal (Web)"/>
    <w:basedOn w:val="Normal"/>
    <w:uiPriority w:val="99"/>
    <w:unhideWhenUsed/>
    <w:rsid w:val="00AB6E56"/>
    <w:pPr>
      <w:spacing w:before="100" w:beforeAutospacing="1" w:after="100" w:afterAutospacing="1" w:line="240" w:lineRule="auto"/>
      <w:textAlignment w:val="auto"/>
    </w:pPr>
  </w:style>
  <w:style w:type="character" w:styleId="Strong">
    <w:name w:val="Strong"/>
    <w:basedOn w:val="DefaultParagraphFont"/>
    <w:uiPriority w:val="22"/>
    <w:qFormat/>
    <w:rsid w:val="004656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0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92E11-A0AA-4CD3-88C9-E7251E062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2391</Words>
  <Characters>13631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user16</dc:creator>
  <cp:lastModifiedBy>user16</cp:lastModifiedBy>
  <cp:revision>3</cp:revision>
  <dcterms:created xsi:type="dcterms:W3CDTF">2025-11-03T20:20:00Z</dcterms:created>
  <dcterms:modified xsi:type="dcterms:W3CDTF">2025-11-03T21:13:00Z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83ebf9af-2c1b-4104-84c3-71312effc9ec</vt:lpwstr>
  </property>
  <property fmtid="{D5CDD505-2E9C-101B-9397-08002B2CF9AE}" pid="3" name="x1ye=0">
    <vt:lpwstr>+J4AAB+LCAAAAAAABAAUm8VyhAAQRD+IA25H3N25weIs7nx9NudUJYGZ6X4vgsAoSZEYRiE0TWAsg9ICxeA4wzMUSRM4tkpI1h0m1+29xyqcEX15zrOR5QppeWHeS+r06bXlwWmHuL8g4Btq3PPS+GCj7czoKaAxXqqvFTdeYTEQ32OuHCHEx4VvcbtQ7oMZVEkzb0gbh7WHekJpOC9UltIwpxcYz9l0j9nunxbjNegNpstfP2jxBP7XYnrz68R</vt:lpwstr>
  </property>
  <property fmtid="{D5CDD505-2E9C-101B-9397-08002B2CF9AE}" pid="4" name="x1ye=1">
    <vt:lpwstr>iX6xJYdl8b5d5K5wjCkRtSE8ma1g6kR2HYbmz7nJdP6uaQ7owA917800FDyltZQo3D6x4NgO2ytY8VgezltohSQb62VRdlnDnVL3Nw7rMUjQPk54ZGHDg7qxjKVxbpLyRg9Y1dGIPD95BEcPRIYFLyy8kfxaUDlUdvWxI0AfFWUSCiuxkUoy+sbVpsE96oo3YXIDZZAGHUEEWpr6/yg4mEs1bXPw8SiihEfb73LipUTwAuV5wFJEYhbuUjEBjJW</vt:lpwstr>
  </property>
  <property fmtid="{D5CDD505-2E9C-101B-9397-08002B2CF9AE}" pid="5" name="x1ye=10">
    <vt:lpwstr>SIvP5bNcjHlxcpGerDAPnYf7MliEBKvR4W4YkvVzx93OqcL7CHsmjPOHx/UzQBgxHJSPH0RPUGjDCHAa3ZFZHdYf1Bg3gREyfaI5LbRTIR04kF1u4TUR9tH9uRJ7LshQHM62M3p0TJGEK7FqL/tUyAmDueWBpokgp33prnjhJgRDgS50YPFzBM6QoG6NDO8eSjNxfzvtETnTGYf8ScLxpg5wM9StLy2ZBn8qSuDkzdVSJ+6KyniWRv2e5mJRAfo</vt:lpwstr>
  </property>
  <property fmtid="{D5CDD505-2E9C-101B-9397-08002B2CF9AE}" pid="6" name="x1ye=100">
    <vt:lpwstr>6bSUjRmDMeMDLglAV/n/tUyB1wXNfKnpVPqVadCL8KXe10GRrccYqVLaiUFW8rSriVCnJ6kA7XykLZoT6+WwQP2gvEyzd8pytItTTtxT51wyLvQj+M7QSt+IQfenoyuPnqWYlkqr57URY4fRfKFlARmUJ8CVIIJwmmrO9IQnZ+cverpEy7PegZ1R3SgNwUcWbO8MZXKgtarflEnZIJ3n3/gtBwJq0tVM7QYBkOMDUsBPMGLuE4q5gevrQ5108aY</vt:lpwstr>
  </property>
  <property fmtid="{D5CDD505-2E9C-101B-9397-08002B2CF9AE}" pid="7" name="x1ye=101">
    <vt:lpwstr>s+/6x9ljIxXd1T2gPGF/GONBqdxMdRG/0gssE8ZG3axRZtMniytDuFAi7Vg9IXz/C3zfaYiRNGykjUxjJkGA9HdtPp6W4JPaC31eYfOrKBXDV3JCt7leACtAjoVi6iKp9SeeTRECs4wfqgj6BdNyB3tPE0pRRI7zulB0/EeXkkwRDeVrisITjThoS+lL4KsLmyObIaGq4awtiZcnuIPy2IPN/gZKuRZgWNoHtOQKff1+QJuZiwdY+8mTT5lH2Pc</vt:lpwstr>
  </property>
  <property fmtid="{D5CDD505-2E9C-101B-9397-08002B2CF9AE}" pid="8" name="x1ye=102">
    <vt:lpwstr>jjowneiJPf/iryZ87fFsIQKB6WG40O8AtiU/DVAiU0YG+mmi56+bdUFRGJbGVg69UsTiRZehfzVLVjmv73oQYSXT7C4pp+1pdpgtUB+/7K2yr6hEv5PeuwYI6g7X2JiSJ/GgqDYmUSVDZDXrIP4FUha/me5FI2Wq6o0xsHj1fOLn+8zE48AJxwE0Z8ylgdV4srgMy/LcQdjo7M67fHt1weU4mzoHP4rNSVBS3c5MJxSoAWTiLqMbmYbZ8PjuowB</vt:lpwstr>
  </property>
  <property fmtid="{D5CDD505-2E9C-101B-9397-08002B2CF9AE}" pid="9" name="x1ye=103">
    <vt:lpwstr>h991JWazBBaMQJkwSRvoFX2BXtwEZG6uZ6ASJSFmNQ6ZjiLQ8+Ro8yN5Uba+OuMtroMcDtnOgOu/I1mB3YqMg3IeVfqSBMb0xy13rBnJiXLVp1/85roCrax7amLlXV8aXH+8IC+eDTuhruYKWT84VQFGIzQ/7dGCxHWeEFv2hVujd6+PmEiMMlA2qxuj0R9XI8TC1CQdd9z9Tee1WEPkrrJwLK5qVXrBjELKZrVkbDRXjMw5peimOPCOfmdKICq</vt:lpwstr>
  </property>
  <property fmtid="{D5CDD505-2E9C-101B-9397-08002B2CF9AE}" pid="10" name="x1ye=104">
    <vt:lpwstr>A11oj1FQ671IcbazFIUomE1pz9BwvKv6dGif/UbFmK1FKxhgyz3yinPyiVkKWUSTk9ttjW1MSPpVbGoSVrIb5o/BK2mcdT5LYNR8N8XmUDaUY7VURbYJTuvq0aE89I5R6Bz7HNhLa4kuoXt0DbDXZ75QsUUgC05XWDHORbX9pnMAXqQXNTSNLVUOBYysy/dacF4Vh0VsJf6oFaxfIZ7iN4RjGbJwAVxHjj5jq8N2pxZ/vwip7h7kwtJcRJ8j/sg</vt:lpwstr>
  </property>
  <property fmtid="{D5CDD505-2E9C-101B-9397-08002B2CF9AE}" pid="11" name="x1ye=105">
    <vt:lpwstr>PfWH0GhpQNGocDdjodqu9ANp5J1BofObk71ALjVAMEg/auFLmaDQJiOrH9RZcxnT9gp+6ZiFru/ygZh9XdMSzNWD6VkyiEg49NTimryANYxXP3Mt4atb767wVUJzzh1ZgArFtdPWk5tR0uGzc63QoYdN0RZ2leOch8FcdzJchy84Vnwy7zRk6YFV0xMUPa1BOGHlgVdRe6KHNhYu6dfx4ViZG7/jdNHU/iX5TzAQvTUZvi7EUYwFKTjYzAkJUwN</vt:lpwstr>
  </property>
  <property fmtid="{D5CDD505-2E9C-101B-9397-08002B2CF9AE}" pid="12" name="x1ye=106">
    <vt:lpwstr>s39o/lXq8Byr/qc3xcqPWH5vTq56sPwZGf54e+WOxnuhd4RvG6yWEQ3GLi+raJ532czNBXV2p8eRmX9VP5xHl2McT+YcNRpYz4CFldDJbqjM/fD1opmKPNUN7rT0B2ZJ+pppxKwgcljGHj0xsS+IFhmdnPba7rEpvZhwDAjaURj8PJlfLqXaD7pRPxqeP4N3VGRrqWQ4baq3hI5HF6zyEqedSjjhogsfH7bJgIem9HDFMQRbiaAf5CnGlw43k0/</vt:lpwstr>
  </property>
  <property fmtid="{D5CDD505-2E9C-101B-9397-08002B2CF9AE}" pid="13" name="x1ye=107">
    <vt:lpwstr>ON/NprcfJiIc0vBAebR5xCDEDBaIsolLcFnvu0HHnB7+dkw2c53XcHEIoqfKAtqGE5KjDq4bN44nWVcO1prvsYp+RvFOkxEhK3UhGbL6dlhw9vwnYQ/TUAshd29h+yLx2+TcQxspZhWKIcKa65XLD2yMqgx5lZe4MZbilRiKjbBEsvU8u4n8AqFG2Q1Tm5agltDT1lTv2BWoS+ALcZ6uLDXgjRj1+1u0H8GR5h8m9ECMn3OjD6jpERZlK/19vm/</vt:lpwstr>
  </property>
  <property fmtid="{D5CDD505-2E9C-101B-9397-08002B2CF9AE}" pid="14" name="x1ye=108">
    <vt:lpwstr>/4cLV1iCI9nHH3JSAq94xzSqAya4tdf7BhoY/xIFhYvs79QbYCsiOWiog6ZMp6C1Mg5+PHNg8JZPHyQ9jrP+bI3H12D1i/OEF38VoGyhqvGld2QBhVx0/8xzzkvRLw6kYEdmDLsWK/u/1vJHGFnUpMJuKDbhXi1J84LadNAOMfOD5KSzceBESnQWCwdwhFxrT+tFp75vVABg60CrPKDR/5uyhMaQX4UTLj6I710ut0o5UEHdwW6mY4WNSPqTOfB</vt:lpwstr>
  </property>
  <property fmtid="{D5CDD505-2E9C-101B-9397-08002B2CF9AE}" pid="15" name="x1ye=109">
    <vt:lpwstr>MHkNGMmZcVKW0HtuQYp44/BYVmZ/fGEwZuKWjcpahZpaP7cAqu8u3vQ4AK7afRQuH6QnV+/dQAW27gcCXNoniFnyhq1MRT119ImwCvE0S9UorSk7nwiYAMF0rQ3tSjdEo7a9h7sYP7z75+YPg/NBYNSLPIWwGkX2eBD0IcR3safFErpbAM+x/xGmn7Xtwi3ytQZRu/cobBfxo1EKP3220lLpVAxg2lqXRJapA9A3YIJAwZSvOHDL6WEeftWZ9oF</vt:lpwstr>
  </property>
  <property fmtid="{D5CDD505-2E9C-101B-9397-08002B2CF9AE}" pid="16" name="x1ye=11">
    <vt:lpwstr>Ynfk78hH1fpqINXRRkUMdDS8OngiF0ws8hCNHWFIShZ+zdA8pp1JPAL0AChELoDKPHp4cPsggVEvTLIPwbNyVS0yC8CcNPqRJ7QukpAMpkpcUPlPn5xFuxsuxDqsrNwmyT+pAT9LtPYhOyTTPsvM8UvTrc4TZC5eFWqgvuQ9Q3Ccv61r84SLxWL/q/bMinSpPZNK7nV270Sl186kVvfBTXbY7yMOl9Ju5lnwNq8ussINc3YAcOEFqMo25U5N9VF</vt:lpwstr>
  </property>
  <property fmtid="{D5CDD505-2E9C-101B-9397-08002B2CF9AE}" pid="17" name="x1ye=110">
    <vt:lpwstr>Z287PLHZSpFzKuiONbD01uDsvH2XXSp8fYJsrP0P/w7ezniX7yN0yWTWXI0lxpCaWxeRS+cTF+bzvwOQMpdndXrklbQ2iywTCMOXUTc74yz0XXVVuq8+d0tCzS+1idWnxVHhHIwoTmhatbfz9EMGSxWuPkx/P5l9bBO9NQIS+MBGjsMwYkpBi3Zsr5Bn7hOkZQTMYifVz8jeHXaOM+pa+i/jIRP2ts5HM81mXIUhKZa/1lbGygqVQWTFtB0XL1v</vt:lpwstr>
  </property>
  <property fmtid="{D5CDD505-2E9C-101B-9397-08002B2CF9AE}" pid="18" name="x1ye=111">
    <vt:lpwstr>NVHCNaaThPhlZROe/Vmiq9shyWwRsU6EXXM8GA5fUwyP4AoarZF1gGbPzDuzJFFY6b3PBwadmMojk7m2gWb+BzwYFA7JonLTI/l8ADCr6FafiM1yWFXA9kxfqktmacj1k06OcVRSVzno2myz1WGDBoSwLhK3yrNt0wXCWH11rCm58/SPwIOggJ7kzA54LHS2tUbUkdnrUGfaqmcVqaBQqMJioVefzrFI+ge1gptGvwRqg5OvdE7/QqnPwYo1ySb</vt:lpwstr>
  </property>
  <property fmtid="{D5CDD505-2E9C-101B-9397-08002B2CF9AE}" pid="19" name="x1ye=112">
    <vt:lpwstr>YZEe/8iiZf94/KeRUPGC3aetcuyq8l2jhDI+8sU7T7+RTZk+TqbiPyrJGIXWttueyV6ZVqy6Bc5vzlapT6GGqY40I3C1uRhbd4Re/n3d9eHj/IU5PjmRd/mn95jYzbthNc8lxB3DuXXWVzdyFNyGzuIeEKIjyveMNdY5r3oSmblt0dee7DXXA2Yt6jmZ5bNCCQqlmrw8gw+PZwVdqtQo7vXPF7KFm+Rci96axjTBNahvXiyIZHVtaYRG8Tbqjzz</vt:lpwstr>
  </property>
  <property fmtid="{D5CDD505-2E9C-101B-9397-08002B2CF9AE}" pid="20" name="x1ye=113">
    <vt:lpwstr>KXerowihdD77kzRRO2xB9t9LxhCCz8tvVtxmvuouJ3vXlFGgJm17vkC/XU1Svr7Ff4Vsq+YzugkDrCh5o8kzQXpuDtft5Sk2nykw8FZKIuK3HW5BtM0UYC6YYeJG0pdgJtmQ0BE1YPLpZeue6uWYA0RWnI/1QZp+tKrKPzhC1sKQ27g2n8mWiTyEqLKKbB+neBwixKMn1mwv6qG555AnPx8fLH6RqQ/wAll8WXnkI1OmgkciQDgYvkSQRFrb/qA</vt:lpwstr>
  </property>
  <property fmtid="{D5CDD505-2E9C-101B-9397-08002B2CF9AE}" pid="21" name="x1ye=114">
    <vt:lpwstr>poyp6t5Fhff1qSTuQGutMyRbkVRL0t+d6d0LBWg5CpNoY3jlW3GQWF74R+DCbkhK8y4gRcfeKQNo0WXvnWFwRKA0HALHe3JTzhDTaGCWfLIUPwViWKzYrLL5b4Bk220iYlTQEUA731afM7ubzNuJih7+9vRPPvvFEdEhpBIejQufgP6TjsHExRWc2nVVWe89PSUc7igp23aOpQ19qW1Ckxl4H5CNBObCoBLNVK4ytr9upLGi2HVvuwKVt/hFVoi</vt:lpwstr>
  </property>
  <property fmtid="{D5CDD505-2E9C-101B-9397-08002B2CF9AE}" pid="22" name="x1ye=115">
    <vt:lpwstr>J/5w0kV2QBB3DFT39PmHH8oNZSX9c1OYJZK5eLFvhJ7UOOoaOWzjqJ8MqtbwaDxE0upHoXYALNUv2o5YK1ZkvI8JyzcCKbhriZ2bQmHfrDzuIpSRef9lCzkXKixTTnexgkG/hDtT8neCAf+ipaGHw+TgfNIlIXp9y3fzRmYlA/ogcFqyHkdcSM31mXz8I5CAz936VHvx/iVFtorWCV9ypPLeqPQz/hRa1VCTV1XxJF8Hx46uTBDUWS5IUb6Pq/e</vt:lpwstr>
  </property>
  <property fmtid="{D5CDD505-2E9C-101B-9397-08002B2CF9AE}" pid="23" name="x1ye=116">
    <vt:lpwstr>wQpf2OllO9AY+Dr6i16iTDXD++HMJhZoQkQFyu6lplVWC8PsLmxTKDHeLJz9OFLCcKWOEotEQbijI1sRvYh5KFGZ5ei46GgtIxPQsLrI6kJAP0ZP5X8zTFUC5tPcwPE7tAhm8iCelj2SzslxhQ3COw7DIYdnHH8Z8K820pa19vS4MmnPP1RIj9NPFdIBlTfcG2dMzU4kvlHeAIyHJVLjlaqOLtkDMjMGkiS+7j/4dGPnUKo80QSveU/11ZRS/S5</vt:lpwstr>
  </property>
  <property fmtid="{D5CDD505-2E9C-101B-9397-08002B2CF9AE}" pid="24" name="x1ye=117">
    <vt:lpwstr>28y3NiuYi9jePDZsH2pwz49z/uPmKEpAUCIoKBGZDyMk2FYEreqpJTYG7JkkNYwlDgmRntNcWv0tvQozZGzPBPbvC4/zq+77pdewW3iJTUWiVGwvd+aGnPMnFDTi7tjvOQUQrVhBcjpUOfvMS75gL3yxNTdnGMVcujVyNNnN3PjzgQcy5cyD1RvbyxxrpmFQYQKzwnZowEJzBD1xhDgWKL7OfQA0cdg08+fX9+bsU6P4tLykEV1dCcBn+ueyVWx</vt:lpwstr>
  </property>
  <property fmtid="{D5CDD505-2E9C-101B-9397-08002B2CF9AE}" pid="25" name="x1ye=118">
    <vt:lpwstr>VuhfZRP2L1ySVWEozVyGn3ffBhP8NHaGHAgFgI/onlgccVVXcuekZQzzacnR3NzOk+KbaJexe8yDyY9svIj+obVAnRx5vilTdd8u4dOukI0C8AEs4fzoJqtuQGZ6FayhOqK0EqjdV6PWCvI+U51yOe2/QA87JBMTsPXcFXea/h7iXHnjHPjm8HO7Z0q6ctrMWxE/x3tGE17kQKFXUy+1VLwWaCssXGnOon2UbaFSrhUvlGcwbc58q/UxSl32C2c</vt:lpwstr>
  </property>
  <property fmtid="{D5CDD505-2E9C-101B-9397-08002B2CF9AE}" pid="26" name="x1ye=119">
    <vt:lpwstr>pIv+l+pgIG+yWQyFD6FWqOaT3rW3E2PUmv2CX7wM6OAWdQJpRCm9pLzY7kfj1WbHFO5eh4riMrFMWRuj53MUidEcDERNc7i2fBiy+JMOp2jZUKdXYDlSsOwQ4IO1b+JlQrnAv6/EJa1cpKrJVDWVqv+YqDzwHaYNmiT5mHtxkfVxx0RcNXHHolkvE/dOLFwjuW9P/Xh9uvwC4nUou/x8NGUr8I6RF10NN4sn2883g0Hv/JQKW8FS/bzmxVGsSzV</vt:lpwstr>
  </property>
  <property fmtid="{D5CDD505-2E9C-101B-9397-08002B2CF9AE}" pid="27" name="x1ye=12">
    <vt:lpwstr>nVI5fPkPsBDOTGc343xuKZEUePyu7PJjEoL+TN1DPFzMEYhmOcCu/1LI8DqUGLD5VgkexenvAv+S5juMEvxRl4BMx1eEGBH6nkR6E6xusYzkOeJS/JqmnOP9gbYbtfiYQ+OYdVuSR8vzKLrPZzVSpw0SOjkkUcxzcaZI4XQYgcQo0EjGWlLCI7GqiAg7SlsJvDbcZhL1+d53QAzU4NCZY5TeItmxkTBSzH/dXUkeqqIqsE3REL+hHysBoP+rlVf</vt:lpwstr>
  </property>
  <property fmtid="{D5CDD505-2E9C-101B-9397-08002B2CF9AE}" pid="28" name="x1ye=120">
    <vt:lpwstr>3WrznRTZNEEMuzvOb+jgXcU6RqwV5SoXMrr/j/ka9oqq5LkM0RqCkexhPkU/Ykn92gE2l3XYfuzCu6WjUmUGkudKe6OHQedQX3BTziWEOMglfCuiBPLtPAwzFuawCE2YgZGxlNybQYkar6Mx19yU4WVZ0aNoW+6qBLPvIiLG+TuAQoEz/ohu1xNOXeEBUdF2nGTGnSR5DfXGKCXELTeT3UX735sZen2DQpaTKUtvhexPKxOOJDp47QTHkTC7ffV</vt:lpwstr>
  </property>
  <property fmtid="{D5CDD505-2E9C-101B-9397-08002B2CF9AE}" pid="29" name="x1ye=121">
    <vt:lpwstr>90niHxHmcGsucdyJ9g9yEs33uumDRnIEdfaslgecr6MPGiXZKVvWVPje0YBj/c2j6brn3VKnDqv+iz/A1ALUPVclnV86cSD7zKV5xjYWkeP1LNZFcyYvVa6n7gVNhifdjwlCnnooQ50OHQejxCAWtHOIMvCpq8AZf7yO1VVMIWe+1foumIjsJ/rH3L//Rp/2GWofI1KcEBjPLro1cLgg5DpMEuoExPrCCVXJ4TmWEB7hT7VaZxmINWyfeYdgsMp</vt:lpwstr>
  </property>
  <property fmtid="{D5CDD505-2E9C-101B-9397-08002B2CF9AE}" pid="30" name="x1ye=122">
    <vt:lpwstr>eyRZHjtFdomlnfT9aUQDOK0ws2o7HiRJ/+BzS9NNV5nCsQNdGe9GURF7CWEFUfCrb8GNfMSzL5nd6eqzRoOBYP2EmANmu6MU3xiifZ4Ydjt3PoBBK9Nd/NgxV6qxdgCvHCl5ajlOBAAXKUKBjg++qYb6PdgtQE6j1BTOR5V45nlQEfXi+bgtvJ/TLBH4CzaAX6BFwZnbNODQHxoeJYA9yOIhu/dw//GKTaXVWhw6wShjyKHhaPvqdzUfDy+DZXp</vt:lpwstr>
  </property>
  <property fmtid="{D5CDD505-2E9C-101B-9397-08002B2CF9AE}" pid="31" name="x1ye=123">
    <vt:lpwstr>Ccy5qYI8fb/j1ue7ivc9ZVnzt5K65CrYPGjTPTQWjyFZE+a+3Nz+rb5GTskJ3kf+92HS+UwpufqCxqwkaWYY6bfjRX6+yzdzSzDZ8P+3/QLlO/1QrYfTkEDM6gkLxLb74lEoeNWLRSDP1C28EIKzM77TMU31c/j5D8WvEWgjONEY8W6l90AVHO2rCmiQM4MnkYvbsQOFm9GLrkuC4WVuRig+MKbsLHur5luudmkJjwT1A1T9PwMexvtQOq10QOS</vt:lpwstr>
  </property>
  <property fmtid="{D5CDD505-2E9C-101B-9397-08002B2CF9AE}" pid="32" name="x1ye=124">
    <vt:lpwstr>UqdtSJ5qwgSU6LIL3TYbU4RPUfgEqOrinflsqzLXPMCw9A+Oj1q0qd6GmpKeErdQzFJtFTbkTHB18MHZb+oqwephX+Zz4S+2fpDiFAKcM64I5408sg8evbS48vhDuYEi5ODosZq0XzVL8AFJFxFI49UG8QA71FXGofb0Q1hZgMP7735sokL2sKSa2GLHIO5DoouKsdF6DckKiVbzsOJ9tOm6k71M1v4odrRVUC0HC0D03teOAUAdwjgTm36Q9dD</vt:lpwstr>
  </property>
  <property fmtid="{D5CDD505-2E9C-101B-9397-08002B2CF9AE}" pid="33" name="x1ye=125">
    <vt:lpwstr>myiJvfx9KmXzdGYaVk923F4qhZeCV0Ax4VbE278S5GA6BSuwK7mQPG0kjXTB7ucIfk/wA6mxryq3KcD+8OGKeaZv+33vv5Ld20IApWXPQPJeeFsVwjaQTrYW/TDua5JPewgeGZOkCcUzRDm5UMxF5CfBTxsmGgScFkcT2TlgqWJ+qI0kZ6asL87iYA1AfOwbNdRVh6CBHf8TPz+o2NM+S+1DWwv4im0CJ18JjL1/rj3nMSiuzGK0jaO28USN0x3</vt:lpwstr>
  </property>
  <property fmtid="{D5CDD505-2E9C-101B-9397-08002B2CF9AE}" pid="34" name="x1ye=126">
    <vt:lpwstr>NZEJNua0CnSLizC/mLlw5GfIU047HMjyEcKlt/Auj7eskBfkTq/z7dIKgCX9z/9rZaiXS8F6jWjDDnQhtLPqdbmPQX7hGipNG2QOLLFL4Enva7zkz78JUDIKUuXudXK3Gqli5QU+0zmViVzNGlVEfhpkB43aixJVrtMFbgCVdA3PUdgiJiwR9VuA+Rz4CYguU54BW05OehmMLj9gwrCAqRFgYHtpTWbbwcL+odKPEp9LiWH+4sVOfDYoIrV/w1b</vt:lpwstr>
  </property>
  <property fmtid="{D5CDD505-2E9C-101B-9397-08002B2CF9AE}" pid="35" name="x1ye=127">
    <vt:lpwstr>0sB76n/aKumbEys1DAxxKL9Pi+2icN3SE8tJsomkcooPudEVwxJ+w0dEige3oPt41Gm/T14evG4OfIm3hsgVHpFf7i7sUAVwjJ+bbVrOXWCmfWrgbo5tMFMGSHQ60XlaX5pHFp2KKoTgc2ry/53oSBqI8EHn912TIPH9bOdIUkTO7whEEOviqeLkb8L+wMS9yB58NXys1O7F3Xbl2GRfPm/k0z7ry4zWLdwmjFnwSazjtuR+/OOPXB2f9fU7lsY</vt:lpwstr>
  </property>
  <property fmtid="{D5CDD505-2E9C-101B-9397-08002B2CF9AE}" pid="36" name="x1ye=128">
    <vt:lpwstr>Puau8GzsqvgSBkbnJSjEZV2ivRkvfD48+JwGaG3FH3sNm9cJExKDipRbF3FpfsvtfWywp7K9OuKULyj08uUvtpP4mmDRluzqrN0ECIZLEyqbR29V05uBo6boPhjMtwNUXhyI15twPXiWcv4hxIjQBVSsAktuhoHHul+yRrg/lRCC607qI9/LP9Ake855wAXZcaFuiMjbyDjiFBLUgekyV2muSpp5fTjJCLuw7fTTR4hZxpp9eiqpd4/GnRFT5bv</vt:lpwstr>
  </property>
  <property fmtid="{D5CDD505-2E9C-101B-9397-08002B2CF9AE}" pid="37" name="x1ye=129">
    <vt:lpwstr>fClw2akliNCCRqlAnjf49SpBRrak72rGsDsPAAkOXpZ68WqGy4pjqQsfSgnkoONrNOy+eW3sehe7Som+QrOO1pXcz+lgf93EJE+3ScF399JdEKnxMWC8WFckbuvpsan5XeR+X/v9cu1CJ3+9ZlbyRHf1CXHrRZCfcRJcSaz6Yu+Osvgm6rlPP/kxyxg19wMcftIH9Cnby29ttAVmkY80nMaerthWxl316587+v2GQ80jvr4aVxJ+zAug6VYXRcu</vt:lpwstr>
  </property>
  <property fmtid="{D5CDD505-2E9C-101B-9397-08002B2CF9AE}" pid="38" name="x1ye=13">
    <vt:lpwstr>zW61i58q4EIYASInlrnQSTlbO2Jub9vCU1AaqFpYNu8ZmMic+7hOVawi/6xApzgpWhmJto7EkmzsRT6IsnXyOKAoaClHE/an79Z2NyntHcls/pwVUizisIDshH9rcTHGwPjoortIKY0pgbryk8Mq8Us+bxVlOfSVZKFhAKC7S7TQ1HI8AmZkBLF93g2MMnetKiu72M32TcL3yGlGrL0l5tb3PkyY2Sbgv9VXUmBng+A9KKkPRx8pOnApFYQCOvi</vt:lpwstr>
  </property>
  <property fmtid="{D5CDD505-2E9C-101B-9397-08002B2CF9AE}" pid="39" name="x1ye=130">
    <vt:lpwstr>dthBt+bZbl1uV7jgEhGiZ7Vd1veG8dNlajS5z0PRigLouBxwkDfqxveGQQzRaxVno5aAW2wqTXxZnQ2DkfKfbWRGi5fM/SBmNfaHldbXC2s8M85tFRAfLh+9O8ANnuafoIPFlrs2+JY4V4tcELrHw/L9LVcxvZA1PFcZiHWITN+xW+EGQ/UTqEu7FzptOrzI21uiMUJO8BagHUDmoWDJBXXvg+u5pHWmBV74BHcmtj4RMBbjCYWsw7cr60SlAuc</vt:lpwstr>
  </property>
  <property fmtid="{D5CDD505-2E9C-101B-9397-08002B2CF9AE}" pid="40" name="x1ye=131">
    <vt:lpwstr>tUt1LO2au3KqAFTB7O3L/sLA/OMogURXWoVdn7pi9nUeFoiby1xfsb7GQWmd7YSJqGr1roXiV4nrljef8W3qK5X0RRx9e4xPM21WIHeQ3WDERJU26wB+jDi/72AJpELcRGruKMV8fv4hfT3bcBTRdGy/eyqVajdO2EWSTEsMAsIi7YBbotFoeTo1xCiE3kw3qOHOOiELh9GtKjFxQuhSVB17D1TzVg42Utq5GOANHJFKxIeWJF25eiqijUQ/y4d</vt:lpwstr>
  </property>
  <property fmtid="{D5CDD505-2E9C-101B-9397-08002B2CF9AE}" pid="41" name="x1ye=132">
    <vt:lpwstr>AwMDx3C7BbWO9TJuexxF3e4dnQSa0eDdNTealAi5sRPjoRVIRu59pGho9iO8SQZ/FPU55YWdEl1WUOIw7Ojzsr0++NWsdeEwWY0Y5QDRvlGdQjV9Mwg6z/6BL+Zi5jNQS5qW8SZmU2ybcG4fn+Svl7zEfcng7UNfQUJaC6CfQqciM5exp8e9JwgyE/o0AfHL+B65yUQFrfcI233LIoJe2ujGnV82gxlYCrTP8EQQ5V0nL/JbUg5tVkfj/suQFNe</vt:lpwstr>
  </property>
  <property fmtid="{D5CDD505-2E9C-101B-9397-08002B2CF9AE}" pid="42" name="x1ye=133">
    <vt:lpwstr>8Cvah4dvc9GB3L1l7btoduCGY50DBdeu4ApC7yNGhQaEx3GRzO7/6/l45xxFnaCN9mV0v6Bbn/mz4VyOeLxdgugI/+TdQjq/Ys8OHTJ7w8/Ijdp9BOAP2Z08eSZ8kXfPqZgcnI+K/4XZJrd/veRVR4SXwAeIhndOcY+k9JeqVV54u5deUZ4eAboL3/Ftf/ZGRFLL68QUECe22xflYGufTRKM8A60byKG0ssi14XuC0T+gW+S/is4jW1UgiqIDok</vt:lpwstr>
  </property>
  <property fmtid="{D5CDD505-2E9C-101B-9397-08002B2CF9AE}" pid="43" name="x1ye=134">
    <vt:lpwstr>FOjd8g55zpkTNIEnD0nzcBZVm3ztlbl1X52CR9u6SzQMgIT2p+qusBM6z1g4dctwc+ujK1ZW0jTRvmhHxU57x0m5S81ziLXb4DLWNlNRXb72aHoN9AJhcayGodsIcrq/nC/dUW+xpEx9KrsbA7qFjkYA+KvL3g9wjDEilrzt0FYFgcth6iq1XZoGjvmzMQpRgrifL92yVs9wlOIcyFZ+d9HecXJU1/hnarBDDcxhqtNIsHaZQd4f5lf1btSbd8x</vt:lpwstr>
  </property>
  <property fmtid="{D5CDD505-2E9C-101B-9397-08002B2CF9AE}" pid="44" name="x1ye=135">
    <vt:lpwstr>Y3N/9rgNFFKhFGXG0/FeNhK4YRx1J/AKonC1/++9f7AbYxgY54p6WAh4+Xx3TTkPgLBkaL4IIBpjKHx/N9F972fyxaFJpn4U79ufSzn8hJDZISKt7md7V4pi3CI3Nq+ER4acCFfJva7xB/2Iz5zXWUD5AyVPPPN3i9gLBs7X0wxEjiNoZ36xSNnn/54mpMtQRFXEsZPkSoA5pKu52cwvRo8E784X29r26EtANFbJL/SADgluEEYADZxWBn1OmXu</vt:lpwstr>
  </property>
  <property fmtid="{D5CDD505-2E9C-101B-9397-08002B2CF9AE}" pid="45" name="x1ye=136">
    <vt:lpwstr>mCnqNKlDdXuNAB54Q+jgUH9l9oF02jUAWEFMgTD8DtjndyTbF78XMYysgoIEr/l10W9o6gPqCTcJ9VDDtEw36B0mRcC8bOA7pWlBV0RSOidSivYInSiRad5pmQIYVZDg6yn9FnQkjfcrCOzCWEli1ZCKvMuF0zLTVS3b7kPUO3JkdgNkmUu5AhKxJ4CJPI4DJYylfY+PeLoVENAe/He0Adcge1F1koLPHa26KhZ+JGdhP01k5Mkgj6NEo3j5xYu</vt:lpwstr>
  </property>
  <property fmtid="{D5CDD505-2E9C-101B-9397-08002B2CF9AE}" pid="46" name="x1ye=137">
    <vt:lpwstr>c+tGf+zaKX3QC+NvBLrtSwUpRVBWcY306U1Aii/Wk+YxBg+KisGDzSYJhUOq0dtSx6vWgwXhtVd3WNZ5CpBMJsqEqjSOU0Exf8oVqghPBMrVY1PX09eJemC65SBIpkdIpeM0Jb3842a4wm+9yvmgMGkuZAkp/fV+vMP0ntJOVaTbkj4iTjs7shv2GjKBF/4S4dfUQVjbdYEWu7LpgEAnCTWNaxifcUxijTg4Sm6fLrSeFOMEr1Z6TTLLAa4vzes</vt:lpwstr>
  </property>
  <property fmtid="{D5CDD505-2E9C-101B-9397-08002B2CF9AE}" pid="47" name="x1ye=138">
    <vt:lpwstr>ctaNK6grS4EHfK/KRD535hGdVCLi8tmmMl6eLXmOVaDoi7Yw2gQ0zhn0fLafTuis9lkVfxpNKy8RrLdlpR2BzVsTaWv8xkutuuIuj5XPuUgLLAA8VLc028m+avfEpZPswTnDwuOlsY9KgA6Glf+gGbAmdTLtTtGptFolP9K5DND1hMgiVPWbAoJUGX29MfoBjjSyEDjMykg6Da5Gaics55xoa2Rhju5B1J+Dfvqk1grkj1JuhQhtFX9/NTeLrZX</vt:lpwstr>
  </property>
  <property fmtid="{D5CDD505-2E9C-101B-9397-08002B2CF9AE}" pid="48" name="x1ye=139">
    <vt:lpwstr>yHFu7GKF0881sOMKB18jkN9dukLqveWtQxB5ob0G3WAvp8EG2WFqeUqDtNmOWMUYH9tAbYnc1NvM01pl4ss1AcxRGvHPsGohe00RePJAPGuKO0CY/RWQOcVKTIbZX2fQ66k5qaeIDfPpqeDiejdhKWKQa57jTuTngdU7gh0JGbuxD8XPO/pE8/F/YAUUIYM5OkaPKiTDqackQ8lrq9x8qdTFikVXFyAybaxT4t9th/IiwSsGuF+XsEqkE3ABCqo</vt:lpwstr>
  </property>
  <property fmtid="{D5CDD505-2E9C-101B-9397-08002B2CF9AE}" pid="49" name="x1ye=14">
    <vt:lpwstr>+BjKH6fGqbYzShBNbvTHS0fc3xphbKGYvICGdmaBmy1bm67jUajiuMHQ7wJkuIuutm02DmVsdJgxTgyUv8V+RGWqF0MlTqlNOx75XhaIIVhAe5oNWsdqoJF8Ip8P2BEgBkHz2l0MtzdBRy2Sgjgu/QKquaWZykVwSjfO24kt4wFTZd8J1DQ3Aph/SM/eo8EU6cz9vFl5broqQgJGko3jjHN/4qfNdwCcbycuowT4bfSoyN6JMMEZ7M30paHM+My</vt:lpwstr>
  </property>
  <property fmtid="{D5CDD505-2E9C-101B-9397-08002B2CF9AE}" pid="50" name="x1ye=140">
    <vt:lpwstr>8Z1Eug56feBFPAKE5V+llnr5ZcWYd1RbWL0MmpvSHQOTwwoWazeENaevwNrc8nBbuCx90CqkfR8njdOSNxsr6Y9rTpQ/J4OhHoj5AYjbDubbXZuzkHS//SBCWtGFtorrUs8uSzyNBQcAUzwfbl57QwlzREIhszlsH+Q++VD1VCmMmrLgUsggbgRk6a8dZibvBCqBDsrUllxyBICbcr9z7wNhewXd+Z0lHVq0437Q9POA+nR4V7BdQRU5Ha/qdsj</vt:lpwstr>
  </property>
  <property fmtid="{D5CDD505-2E9C-101B-9397-08002B2CF9AE}" pid="51" name="x1ye=141">
    <vt:lpwstr>/XeQRT9oNZ8659gu9Cr4l9b+Guq126eCYyr6frucnFbaTcpS+9s8SpymJZIIdJ/FtePecZ57/8EleHPOm4NH3Jmsx6ZwA8UZiqWwlDxCRDhx2v8bBx50LKov6YqCXWakhq1T3dEX2xyUBggJhMdgn8JyHfqkJ3aUe2In4jwHeGDhjxOVaeH/pZ0TzHW4GL3bAOWV6/xsA8D4v9ztAqFqYlGW7Zhs8tfj5LuFuTLIJBZBjsbOjJDNmfRc5oV0QCk</vt:lpwstr>
  </property>
  <property fmtid="{D5CDD505-2E9C-101B-9397-08002B2CF9AE}" pid="52" name="x1ye=142">
    <vt:lpwstr>VzXXwQMUmq7xLVnFBWpBj0DEp6h3AaVwDnJ3iJrxnc37oXQiWL5dhzyLfVqrcGBNxsEXaqfhTutvYQJM/tJ/Tb7pFKm4RGfUXu3rkBpvwHYjHUcy4icmDjfq3S3jbde4cB8MPW8tTp0+lp+lB1as+OYE9V9ruGtVkEygxJkQcgTqEV7gI24COVw2YzfiwYPLsBhU/5THxwYJw3rwqmq2seV4zylYe31fQBHVIjDI93A4FD+chs761hFXz0Jh55T</vt:lpwstr>
  </property>
  <property fmtid="{D5CDD505-2E9C-101B-9397-08002B2CF9AE}" pid="53" name="x1ye=143">
    <vt:lpwstr>IuVXzHlQLSPATuLKvmIRD3WqGhc58BgvEqX3u7jeZamtka1gMwvxXLtY2xrfb/jmbMWyDrB4eIecVSRXK7gNEyCP1NId5P1LQVQQAhrbTvIqdU4Em0uqEY8j5RV843uTKtQg01v7WwkW+hrmuBX303nGCy1OO3hpCdDG/2zUbDlXQ2f/MmEBRCu6oC5Eg6fJFwL4tirNYe9hyvyl9nLcBZlRiFj2FOCS8MGdrf4xRA3isRDur99/drkUCwlK5MZ</vt:lpwstr>
  </property>
  <property fmtid="{D5CDD505-2E9C-101B-9397-08002B2CF9AE}" pid="54" name="x1ye=144">
    <vt:lpwstr>ePigvQucq/z4qblTcIZ/8kGWbMZm87EImjfTMJU90mETIFvdoLwaQlMaWma/7i5Xh7Quk/LWcUUCDDNQHriqb6iAa5Ai6+wnBc00XEi+60ovLXoDlWHVbhOZGKOgUI72/dpGGDMvIFUYxS0R1Lfk5y4ixu90C0Hgv9+2b+FK6nOt7Tqb9K/b8gxkwDLmyhkXA7o/p9n3yenO1BbSiz546vskS6NW5dBSveFekEU10ekndlLU8NMamCIHh6gO0jR</vt:lpwstr>
  </property>
  <property fmtid="{D5CDD505-2E9C-101B-9397-08002B2CF9AE}" pid="55" name="x1ye=145">
    <vt:lpwstr>xlPW3/LkTUcEwIbyXyw12obgJeJiaMapJ39Trk+gyP2XJnKTFJuA+EVRHL+3CJrhaHzc/8SHBiCBAaxm7cTYtYoQJRjo3eoNHIHdWd7RhizjW/v6R5abo+zKIqN/tjSe0bQ19DX8oeT6517XGdRAZkKkAQIOzvXbzo6RGO7Ku9dzq5btm0uKgGA6aefAEqlNGmeHGzoqMlVkr1GsjsiKGpwY3IeJn3yTumIEzTBm9M6l25AQvLoL6hNKPOcmxgE</vt:lpwstr>
  </property>
  <property fmtid="{D5CDD505-2E9C-101B-9397-08002B2CF9AE}" pid="56" name="x1ye=146">
    <vt:lpwstr>/Emn+wzlDSOq0IwGkSi3SN2pi2srRoV6r58jX9jJvKVb22BgjPgWrsdsMUp6799Syu9stqf6d1EPNgEOwRISRfx13TaUytyHMisCsfw2ItoxV6UMJAmWt3Q2MB7iIo7cCamFs5mAucb1x3CaHiS+TeJtaWDCfG432pyccZnco6eYS7+epNrVYEQQhSTgWbitBVWEZQV6oBHuCbRLDQoosCNNq+H7DcqXmNnLrGMHkikmmt2py3e9tXqPjPHH/kf</vt:lpwstr>
  </property>
  <property fmtid="{D5CDD505-2E9C-101B-9397-08002B2CF9AE}" pid="57" name="x1ye=147">
    <vt:lpwstr>K1iicuZx9oFDhP5YoJgkB9ymYC+DwcMMPkrCCjY9rI789cSMCqUBp5+Xi8381mRURz+bPXWzjChQvRWLSfnpm1C0KKl7NJU0thFF7igSL/POG/UqUu5P6RCF0YUTUYyd092fxVqbf6+L/L55uYeXtPnOowoCAsA3gtXJwFR9GvWPgFNS46DpH9R2Qc3cnfiL65uMQLCGz+NrOQDvKWR6bZAX2Sbo8/UE8llOuXy2Ts0vn6lmjLS6syRMfnSSjFa</vt:lpwstr>
  </property>
  <property fmtid="{D5CDD505-2E9C-101B-9397-08002B2CF9AE}" pid="58" name="x1ye=148">
    <vt:lpwstr>wipy5rWI4X7wniA+nkvFOvMl0keWUbZi5XK9b5uBTpsq3xSR2oUX197oJgj6YY7ZLI9IofYdKDOX0cqGZivzi+0PCdAGVyORvz9QZivpwnUPS6Z5rd4dD7irytO+KXhcU2N4HSH4c4WrgK5TLYMX1pLldSgt5eJ4D2ZJR9HpRvdqjV9J8rOm1kCQXbMYfB3QFNq/i5QEWI8vlfDF6yGG3c0B+iqGJpnNqs8lY2Ie0KXC8gXm2p7UkBda6zpi8Jg</vt:lpwstr>
  </property>
  <property fmtid="{D5CDD505-2E9C-101B-9397-08002B2CF9AE}" pid="59" name="x1ye=149">
    <vt:lpwstr>5jGs7290PAM8MAHS9Ob2vpfx+BZJ46F9fcMS35a8nskdvpD52DeD6168JgX+wjd0kNjfn6kCpFXWJrI5RRms5VSCczKvv0FDdQxCVWEeJkusm/lcKFng3bgjqcJ+62fl7LZf5GwJpAyLkFtwe/xUob2LhXNo5rakNRFkXYIg7kA39jB2dHS3O+6Z20GiarnLZKE37OPll64UEgihadoWMsZOXJa3QZYOLYhNCYmDOYx2Ocdz3AHAXF5+eip3+Ti</vt:lpwstr>
  </property>
  <property fmtid="{D5CDD505-2E9C-101B-9397-08002B2CF9AE}" pid="60" name="x1ye=15">
    <vt:lpwstr>N3jqkCLAdlgyV19HaXdHGMZKUJXA8kvv1GZIVpbFL/XWpy8YFwovkGadr6LctuBZf2GrJAF67DCI7TYjMNJYEo7DHFd+MQnNrvrUu9VUlUHD9GIQT5L9fjktkV+WpG4aBluujefb5CiBrz/SGvzOctQTHD3ofiy2G3E+w8CrpnSxGbEhR18N6li4PhnKYpUZAf9ZywPB8myNTEXf90VCR3L074IHI7k2AfEFjeXvMnLCb+/Lg+u7fMxx/caBNOU</vt:lpwstr>
  </property>
  <property fmtid="{D5CDD505-2E9C-101B-9397-08002B2CF9AE}" pid="61" name="x1ye=150">
    <vt:lpwstr>P5bPPH135+1V6ztDh2lt/G7EcsGfRwFySfHul8cm6rIsI4KtiaqG8DQsrQcaQNYjHYquK5xDcLDm5fk4c05dPkihFSd7YqaPFnIK5bLDql9ezJi0vS08GFmycp9IJtVDN6eQPDjnEFdP07Ypy7hhKS8qFFPrPYZSitDF3Hdca2f8WGyUvxjOAAZtJ6Aes+BB4r4Bc7E43FF9sB0wHjCd/xoJCQyveIBp60ie9S0sBkKECjeD9dvLVZc2iMCBeQ9</vt:lpwstr>
  </property>
  <property fmtid="{D5CDD505-2E9C-101B-9397-08002B2CF9AE}" pid="62" name="x1ye=151">
    <vt:lpwstr>ZHSRJUq9NcTFeLd3Xdys2vRxxAI1sK2ctrHd21bmKf/UBE282rrNbl739xKpYNi6CkmyEq0Gdn+OoIafAkmWqsDGmo/2DYl0ifPEw0vh0co0Ler9jgiGMaZ/30NXsk/dHqnC2UICTMXLFh01+fGbRAyykuFYszUeDoQby+EyzNQ3H78duayZfQ8OtJ16AqFQTgc01K6yvWJb1n4VMoUXdpqinzPpD1NqllwuF+TNNS4uBnM/vho530Q04ohgbor</vt:lpwstr>
  </property>
  <property fmtid="{D5CDD505-2E9C-101B-9397-08002B2CF9AE}" pid="63" name="x1ye=152">
    <vt:lpwstr>y8r3l8+AbR/9zRJfqeknJJ3isLwWjhT3s1UpBXEsRNbkr3ccdVFsUkZr4gvTvDf41qf67ormbAF+7ZTiaIZG9ivKStzDfzrOZ2xEAPpAE7VG9R+e1bHqM+/Bcv66mrKXJXzumzZHKVBtbUHMlhoqJmWH0+0N5QOHhBzUB6+0wQ87Wz9kh+zCbmaXcikhkyQCsdPw9rxEGpwoZBIsWgN8HltmbB4cZ2dTwisMjy+V/d6hLIE5hJsX0mAwxfK/6yu</vt:lpwstr>
  </property>
  <property fmtid="{D5CDD505-2E9C-101B-9397-08002B2CF9AE}" pid="64" name="x1ye=153">
    <vt:lpwstr>DX/QYzqf8dPIUNh1x5YZFN5GmN0NISUiYAGAaIeCDvLr3ZhHA7zgOrWgJZnjhH8Qj0Gz3VZEfq5o4ZpSlLiz6VfdW850PjB1Yop3jpSP1ciW0Wu+F9avjaW1QYi1x+jERjWZhbIMxhh3dXhb6VUY55knFm1z6YHobz1efayMJ+pRtUmXwyAXji+NzDQGxxTBG9KVTLE9JdJXwkHx2K1yfPdu1X35mMXdfnHQi3Mi5Er+cDkkkdqCmlVtNifhtGQ</vt:lpwstr>
  </property>
  <property fmtid="{D5CDD505-2E9C-101B-9397-08002B2CF9AE}" pid="65" name="x1ye=154">
    <vt:lpwstr>vjKGZ2XOyKJtgSABdwTOdOGKR4XCr41mmICl28Ng9HRhIa7t1u/Xb80N1uxiecj/GMT4n9Sm9zX5qEXRnBmrMqJQs59mE9Gc4eypyj/qArPrls1GP3tvIRXZWBcjEDwxI3QmfLjOdty4EtYCgtwv6y4KfbkBX8PpLOSFaIAD+SFvCEh4GLFZyAG3W1TfNUlONQYjKJ4yMW/jpC5Dm4tBK+E90n9EpfcSNbe/zCjLtQTUH48PFVP7iBmNaVeB/cp</vt:lpwstr>
  </property>
  <property fmtid="{D5CDD505-2E9C-101B-9397-08002B2CF9AE}" pid="66" name="x1ye=155">
    <vt:lpwstr>N649nEsZt9PnCzxqWF9mp7UPDjfHexDWABrHpciAn8t9u9nZyQ2MWhvrXMd7oFDMAQdQh5oRalH+1KNA2mu0Ljp8U4dG+s8T/vj0WA1owGvT+rn1vdky75HVMc2i8NAsNHHR2ogWQKKnxboLzOAlZm2v17093MNJ9BXra+LEaeS9uIW9NF9jMqRep+xgDipF+x3/4IxvYK0j5nK6Z98gf/kNglggsw9KCARdp2RPMRlWFmCTk8aebWFw9VQYBu1</vt:lpwstr>
  </property>
  <property fmtid="{D5CDD505-2E9C-101B-9397-08002B2CF9AE}" pid="67" name="x1ye=156">
    <vt:lpwstr>p1ikMfjMP3+Zkn63S/WlboNvoAuhXwwycSbH8bkWFYmCIDW84naq62aYqxRas7aYVAyxir2oeEOwRCZMwjwuGonOhop6gH5wLBcCmQGj7YwaY8cG8C90AC//Avqdkz9PmSH525WBxTeyJCZVJvi8wpAm+2kN3i5XMujvNxbDqYLMBEouhjiDontj12hPVBUmlhpeB5CIC4K2x9FRVNMBpAHNs/i9dSUPP26Runj9cnTZzRZsILTn1si4HbhRohc</vt:lpwstr>
  </property>
  <property fmtid="{D5CDD505-2E9C-101B-9397-08002B2CF9AE}" pid="68" name="x1ye=157">
    <vt:lpwstr>zj/GE4kXLpffI9PPK07r/2z8p2WL36Zzj6g/vE7pM14rP34EYycihi5Fm6JISZT9iyw0NiNzTE+X+XL8+hY+ALud3Kr2AbGVM813Aj45IUqrPWOZ6Qjw8pC+MnpeVRgQJ3nJbUXxklZpTs1k/29QCActLUWdETXHJ+BsDdJxFbYNxTgc17+4U9M/e+CyMoYAMUeCPgcOZpUOM81ODERGwS4xqTcNeWwBAHKPkNgoMjylMOBQ65ADimnv0k4Aalr</vt:lpwstr>
  </property>
  <property fmtid="{D5CDD505-2E9C-101B-9397-08002B2CF9AE}" pid="69" name="x1ye=158">
    <vt:lpwstr>x+HVTz9MH2cY9I1mKMx/m7JAeJsb8TiWq7A+O/8w+SmZifY444apDxbPFSu+Ks4bKJGzhnKa2rH2o5W86RKIGNRK5DDTOtdrKRpq9+bbTMck4w5e5d+vn5cC/7/K6A4TQ0scOwIAMUF++9lRxN37xhr/jfAatNKmrIA8eLBCl+8YjNTo+8OjJh9/E/NsJS4Y03DZa0nSmCgCQSXxPjwtHR2wCbKYvE8NSTD6Fv+pccORxcd/EOB/MbB++kSn394</vt:lpwstr>
  </property>
  <property fmtid="{D5CDD505-2E9C-101B-9397-08002B2CF9AE}" pid="70" name="x1ye=159">
    <vt:lpwstr>XwtLWUFmFXcY57fLqIYO2qHj8WzgRITOB/6ubh7w4ufpQZtFaC03r8LIciqQ+9EYWadEkmPqTcn7iWBRXj0PFxpv+EpQgtgisApzk73Ml8XL5D5mu04Gy9omWazV2B52Z5bqb2C+1MbbuXkwjGaFgZAnMVWZDD9/L9TXw0PMoRy4AB58Me5Ar7FDd1f4jO8AVYrGDoKEJoykPWOolixl1TTP5kX2iIsdlCITTwVt711lInbhm+q9CkjI58skiyF</vt:lpwstr>
  </property>
  <property fmtid="{D5CDD505-2E9C-101B-9397-08002B2CF9AE}" pid="71" name="x1ye=16">
    <vt:lpwstr>nok+4/MbAksPgPV+fN2Fz3opF1on2G2j4LVZJY2itYfZf2R6ktUSvIc4JJkv/SIIugUr8tWywOmNwJVDA1XVex1k/jgRP2/zsRprdHx/oKdmB8TkC5AY0DiTk/3tyhB0Ib/tPxbSVdBDihr23gC6ToxUIRTlu4d5/zpOlXD1HSvGrjUyGL/bEF+Hh0k2WJnH+/ouYQFCu15toa4MWiQHAe5ocvMKQ7JS7q3PqgV1VND3e7hi7dNhwHLUFnyFQ8X</vt:lpwstr>
  </property>
  <property fmtid="{D5CDD505-2E9C-101B-9397-08002B2CF9AE}" pid="72" name="x1ye=160">
    <vt:lpwstr>BuazwAl4Gmruupr27Y40l8jAiUv+Vme6CVS0sCfWIke1U6L8bkReszj2u4w22N/y4FzRyL64BDeliEr9ZUDheCthLPVmWs5NpmbrigMUj+DzigiOy4WEkPrGwo3piG+a/kaZCvs49GMXIGeT6MiboYowXLObxdEvUG0D0dmbTDqZ9uniLyTfRR59qRWzD/MHmV4eICA67sN3+8jb/LWqprZJExS7nqqC/C5vmaD3Y0qgEOnJLs+mb/xZOLBHIKH</vt:lpwstr>
  </property>
  <property fmtid="{D5CDD505-2E9C-101B-9397-08002B2CF9AE}" pid="73" name="x1ye=161">
    <vt:lpwstr>uJ0C85kI87ctkCAZmYvt9xPSzzYP3WJnFzvT8oUYCYRsa1H/a07KdUxpqfnxZYdRxzJKvf//+A2DiTu74ngAA</vt:lpwstr>
  </property>
  <property fmtid="{D5CDD505-2E9C-101B-9397-08002B2CF9AE}" pid="74" name="x1ye=17">
    <vt:lpwstr>Hr6CiPy3iZxd9JRJoNgvvsByAz+dbfr8ZnpAlr/IfTM9b6MskwsZgD9lSRvoJSxZYhhlw8U6Xq+8pSpoONrY/qHvQlmA0HHvYjHgFwfaYPkxXq2hp8omRd8LdoNmE0RdszoxDDUiM0lqmhFHOHsazE2GO19z4NAE0e8YlVDXreKv2jb6rToinJYEk9jR+lu1+IaPng6BYu5PhOKP+vr/LM1Z1brxMAQmRB6wDiw3z9KunuSO6QXCm89ctnsCR5o</vt:lpwstr>
  </property>
  <property fmtid="{D5CDD505-2E9C-101B-9397-08002B2CF9AE}" pid="75" name="x1ye=18">
    <vt:lpwstr>YIU99to1sQKuQGBX+K57CYEr3BMI+Mpm6S6cSD6hYZH1dtvNtg+/yiSQPTTuID0dEpbgyxgmihNN9mWhCsc0cweoXG87N956yszLCNnCTsKe0rvGq/QfAUOM0CNq+NX7LPip1nspfCQy1IOtWITkj5JQUoMCWWzwlAoR8AfU922mxIqwVHBjvQIDYIx4rR/UtL8OCnG70eix9BwFtuGvtxxxtkgQpQi8cm62L9Mj9gMnxIPRSE9i791gzGtsl2H</vt:lpwstr>
  </property>
  <property fmtid="{D5CDD505-2E9C-101B-9397-08002B2CF9AE}" pid="76" name="x1ye=19">
    <vt:lpwstr>a7VSSZ1kvjYtgFc2CuDj5u1fiyWY/zr5dVYP287pXl7GCSLynuTSth5wojdgbAW8FnPG67FMl5hPWFEGiHXBg7pHpZHKJKkS+f4Szp2Hx7FYCTu5FaOyOgSVFlsqOS2+Ihwmk7m227QvGolgk/9SpU/kbNa85P7cMzGUF4u+Lea+V6TVD+3embd6d+kcgldeLMXnpwF2QTts4MgJrRa5AKgPaCzWCovTPMXUwvvcYOiqgkWS3JhB44NdO0PBr1v</vt:lpwstr>
  </property>
  <property fmtid="{D5CDD505-2E9C-101B-9397-08002B2CF9AE}" pid="77" name="x1ye=2">
    <vt:lpwstr>oNZUkWtBjhf+d3+zhe5ZKcwcj59/lcqNUeX5nQWXAQs1Kw7W+tcWmwWXeLgJMFqYmak4Dgj+9koZt9Qgk/B2e9KukU7jQqlJMVGU0jVlB+s73gRlW+QbNqdafy8D1kDKZmalkixkCpliLHK0oy1/wZpiSeo+801yl04Qp83upbG3FokVDUqoUJvyVAsIg7JnQvx3fKtiYHEbf1bZ/tESfIUO6SbjCkjHKrjLhgE/hptWJxaP0HasQQWtynhVmhC</vt:lpwstr>
  </property>
  <property fmtid="{D5CDD505-2E9C-101B-9397-08002B2CF9AE}" pid="78" name="x1ye=20">
    <vt:lpwstr>gpN3RZDhFZU0vx4Dc3a+5sYYkdMIBPsozTBySVqf5Rse4W0Aeg8yBQNLITpDCF/NuL5KO1dMZEqKvT1IQ/wLll/Wd18F4nZbsb0Y6R7fUg1riMLgXZNJFrtETUug2vaZ4iHwrhjBNdZ4TZFgfndVhI9+Taz38HVvN603nUj0hWd/qoRoVRxdvXo4MU8oSAgxE5xv95sQHeit1novKoU7F8JvTuc/z7MnfnnbeUzqt7LrKWa2sdpfKkfkJxpa/Vf</vt:lpwstr>
  </property>
  <property fmtid="{D5CDD505-2E9C-101B-9397-08002B2CF9AE}" pid="79" name="x1ye=21">
    <vt:lpwstr>7AHA2p/HgiVe1hNWou/bWZFzguezMYxbzzpLUSZv6GRdlX2dX9K+t2aPioKJfsZk6L/ZCUvvBPkW1fHqhPcGnPPEd32K1yJrozGFJEMaF6tRNXEKKJ5K5QtCsq5NIGzvrRB2xSQt/s70LlseP6XJytxNf09BLV5vANjTu0qjUVyjp+qnnhVr85DxqEqajsrDOUrSA6WO3i6ohWw4TB1ARlOSp/bOKYJFL3mbWHnWcQnB0QV5NTawXb4Ue1e9qcd</vt:lpwstr>
  </property>
  <property fmtid="{D5CDD505-2E9C-101B-9397-08002B2CF9AE}" pid="80" name="x1ye=22">
    <vt:lpwstr>7UCE+7OtMTi0pLhSV3/O8nFWJvbtThfJnvyMN4vbvcvTEd7r9oBHo3cCfUupgvM2cTbR5VkAMXc2dkZfekizYsKxfJyXzu6ZreDnrE5aQtbakQWYooY5z42pMxdQLMu4sdt+2XD1wGK8P5dYZJm0lsor+p3f4+1E34OnG3IH1LMkK3AS+TGk4cMyTI3RvVqzvFH8UYKlqnegeov57zCdAuPiV5z7yyw+49o+CAAgB5nWT+pCUt7PbC7ZZxa6HcK</vt:lpwstr>
  </property>
  <property fmtid="{D5CDD505-2E9C-101B-9397-08002B2CF9AE}" pid="81" name="x1ye=23">
    <vt:lpwstr>H9+u1Bbr98mC0NfcC00vMCKrIv2+MKXWR15xpYqbg3CGF8+3oOlAGDR7Nn7v4+rH+xCayCiH07/HsrVL9sw9KxPP+y8+LpAJlFg0L7u4+7HVj7hIiRIsZZbCeqmd09VXdTCLCisPI2d/Ug4lrC/sll1fLeydZ1x6Vu7zcsYwQk3+q3KT0Wtt9e9XgGlShcIe5HrLsyppvL0dkyB+HfF6sRBHZtDU8IP2JeCp4O6C7m6iuL9vJ99Km2BfUw4j4eC</vt:lpwstr>
  </property>
  <property fmtid="{D5CDD505-2E9C-101B-9397-08002B2CF9AE}" pid="82" name="x1ye=24">
    <vt:lpwstr>sL/Vr+XTEBfNvTpWP8VVjzgl5BXufC6+k0NBXWvSR7roHZ8XRBZIS9Bhc+eplbwhWLkfsKLu95rHMWDHDiK2mkyT2jY6Hz26trSeXzpPSLIlYOZVfioHIDGWdr8Y4wIDUzzB2obP5IZCFMMyd6j8gfvxesWk9r0L5ELooGfvqkVIiytsmNTu84CB9QkqHOk/yxTOYcPNrViBVZz/SMeqdu+rDupS0ayLqwMaqCPs70ghoQSxEbAf6NJy3yhLT5Y</vt:lpwstr>
  </property>
  <property fmtid="{D5CDD505-2E9C-101B-9397-08002B2CF9AE}" pid="83" name="x1ye=25">
    <vt:lpwstr>aD02B8pU2IvAgDCZXGkFegtUYeRqRook+Xs52ntRzHCUc0HoRRNF9ujR8ktVJe0WPEsoSzvZVphD+k8BHsMGHZXdL7yOm+wHWbQzeTpA45IFciImjBqIrlmTpFLj1iXh89C1Umn8fOJ9sb3uJ0TC1pt7cryFZLxnSwE1CIxzfgUMkjL/n1tWiDbE1V2hVv7Gtu6lBrL0RfFn2RuSjZPUZ7gjEnBFAuk5/8hJ1JEgD1DPdzK/l2x0LBTqaL/GJTj</vt:lpwstr>
  </property>
  <property fmtid="{D5CDD505-2E9C-101B-9397-08002B2CF9AE}" pid="84" name="x1ye=26">
    <vt:lpwstr>Z9WVpq5uPH25yUKgUxvnx6xLtzbaHflWQCDEJLW7AnCx7fKAt/O+v+MsvkhGY/hdFQ82uZH2Jgcv/LVvCdjWX+e8MNUxYtr/CFmLwO2AuQZeFkqBkHXOeyzyS4/CzHd7foiCb3KFGZ0FX9zUkyW8y/Ak+FU8kK8bfImFwTU2vSPoZ0h7+qiiez2Brd9GkBPH8HaqtsyYG+ZjowQ6JQBA3MMbXCm/1yaODCqvR/CmoSCs8FqfL/SybaOgTKvpOww</vt:lpwstr>
  </property>
  <property fmtid="{D5CDD505-2E9C-101B-9397-08002B2CF9AE}" pid="85" name="x1ye=27">
    <vt:lpwstr>0hsxPrk8p6jmL6TzpNA94WgAHuUAeZdLU+29IChfeba4gg0/fg8I7cIh7ZNeZAtL1UStz4a7zQf9Qr58nnkyqR8KLeD0zfMyZHM9KRethkq1m9EN86ibAOVPsaN0vgRBRphLpSQMz/JWdEv4TI0D22ktLH9e6D5KQI+iNvNT/6VBoY6x32UAz7r0NsPIc2JPJyu9cTufPvE3WcAV0F9HBgIbOYFLOv7QQQXEqDrgwXcQK6/VfJYeKKzCv/yQKSn</vt:lpwstr>
  </property>
  <property fmtid="{D5CDD505-2E9C-101B-9397-08002B2CF9AE}" pid="86" name="x1ye=28">
    <vt:lpwstr>0ovewPbIFL0o5fj/AzVfZ/UR/D7kKG/WY+vYtBfMxLvQEhZtvjPqrwSxceAir5OOYgVlY9RckrWFDeUFxan0uthgq6HayRHaJ4CUqLu91MZJTV54Lr5qa3X30h5th424Igc/Kih9wDa2FuN71VluCca0VOG8uEuKrNSJ+27f+WDgQ8KAuZsMbaOdFzjMbhIVHrQ8Zh64HINKYAqPikrIfCYb+0bn2zia0QZF4gBPJuZZF6Y5HG5aOFCfxAbKMwt</vt:lpwstr>
  </property>
  <property fmtid="{D5CDD505-2E9C-101B-9397-08002B2CF9AE}" pid="87" name="x1ye=29">
    <vt:lpwstr>i0s2K5qxTUZ0S3cgSCleTPQWiamJnRB6Ksa7qgSl6pK9fh8a+nWP0G+I/QESovdVqTxcY/a4JtkPZUWB6rRAm84zJXgTUCEeuWG+07Ij9KvsLhVtl1nlDLsFM9Mx5bRyfNDnx+S4WCxCOb+RbXoYnYaLe+f0ojMazZuDqJ6r6CvOVhRywIPI6pmKL0o7MvOLyhq0d1LTIVPktD22trsT3DF+zmWkXSEhoVJiw80WuTfyn/+dJIvhWK2XWt0Irf1</vt:lpwstr>
  </property>
  <property fmtid="{D5CDD505-2E9C-101B-9397-08002B2CF9AE}" pid="88" name="x1ye=3">
    <vt:lpwstr>QGYUZqpT/GHZDxLhN5tM7L5q5DHCQifQ3DjN67ebiSC1CcPQCWzKcQKhEVHFCVuEwlay/TSWIxZZfIGKbA/ARrKGngkvtU8SGZqXLiAY57CGxhR8pHiHNDXr3zCDQIR4dbLG29M6xalil7NWrztcoFr8AumY+1O5gBMMBcVmDk1Rnnln6NcK7TBOJAUib4HBthnW8xpWM00DbcqP9dnbUUsyQgd+2icn7wmE2TiJwadMbChj1+PmhOv++d5N8/Q</vt:lpwstr>
  </property>
  <property fmtid="{D5CDD505-2E9C-101B-9397-08002B2CF9AE}" pid="89" name="x1ye=30">
    <vt:lpwstr>Ap4jQdAD6fKlik1eSog1vIYbsAIX/JlTaKpTwo+yS2zMScvv0AZ8kub0Z1bURyj/ntETdCyVfaHb2UOqwCpHoC+tg6tWuV6fXnkn18ApRfjj1P9rWIZudwsCXubHR/AmId7n5MdokZh4yIWJMICFvebKq8VhUCnSi/jar12zpI0LlflPfgccSb++j32Lje13ENver7RJ9nUtEUjwSmU/YAnFpwwwnRrZc5Vt0roVMbrEx9sv0JASJhCVndYsvU/</vt:lpwstr>
  </property>
  <property fmtid="{D5CDD505-2E9C-101B-9397-08002B2CF9AE}" pid="90" name="x1ye=31">
    <vt:lpwstr>acAo9wePK0IlmpGWVkaOmqVAwIN/tcVtGoeJhwSYgnUXnWEpqf319aXy83idZ5LCNYGt7pK1o6kK75GCRN8ncLThJkbPWihaXDVhKceZY58h3xJtWUvWklXV53SEeoyFO7jhTjtjyjL9+VOeTgOeB03Gp1tiiQeZpB4rQZHB2YuPMtrwh4PNdNKDj1Kufzov3c3JS9FMx9gyqnAE2YsRNspQQye9CQKZcklU05cgIUQvPoPsYp52fq8aE/Dpgni</vt:lpwstr>
  </property>
  <property fmtid="{D5CDD505-2E9C-101B-9397-08002B2CF9AE}" pid="91" name="x1ye=32">
    <vt:lpwstr>qIfLqdJR/5LgIJ30I3e5dwXAa73I78WIa3VsVoyxNWGzn8JyCmjplKokZN8KoKDFfpe9m15+Nqmc9lxtJYGUbiy2i2CyCL6ncd81JiVfTNOHIAmuvWBaTjDOHMiXE4XKB42dEoIzUWX1ymBmqC4uWS5U87yW5W5RUIhRLzf0iXdrS9vthJSUbN5zg8THzQfBCr3+t4e4ysD8RB2fxDkHCvmWBHLFaFd1GBBh9In5zppJzS5CDxt655p02UumSQ4</vt:lpwstr>
  </property>
  <property fmtid="{D5CDD505-2E9C-101B-9397-08002B2CF9AE}" pid="92" name="x1ye=33">
    <vt:lpwstr>CM/XcuHBKvne8WVpT7e+JOPx5BrIsTi4QBhkyuoWX3OaA1iW0P6pPrkCyC8TN2qVQMfnDC7KIAh8Tc1e+Hr6+lkK8yn6HQyG3LpCtR0pu+0wD1yPCext8y31ETeXDdBfwKN/eDfBnPHjnh5l8NvU//XVkyd7QVHvzTUUUvS/6biQqZWp2JUFdm34Uu61Tlo1V9bkawN6pKKJqBUFLB/S6n+1JfnG+9nXmb+PLgJCnMVayhzlGtt/whFoptfI9Tr</vt:lpwstr>
  </property>
  <property fmtid="{D5CDD505-2E9C-101B-9397-08002B2CF9AE}" pid="93" name="x1ye=34">
    <vt:lpwstr>pKWg62XX8ykkibD/xOEDhXXWCKWwVhpumPYfhReGEKvXiPCEc0lblUJcB0lUx+nnlUFkMHHVBaDS7L61RBGBTnvMb2merL6B+VFlf3x1j077EkxTtt9kAwAN9wclpGc1RdHsyjeGmjlydAil3ExlqOUuIFrtTsochAQnKUoK1k3lwyHQaGoriD8aOrXjvy4HHNQWg/gbjg5GzYpBWgDxxgNkUHm0j3tj4GXuhpfcg5Il39Wt9ZBBq6KEfWfUKmJ</vt:lpwstr>
  </property>
  <property fmtid="{D5CDD505-2E9C-101B-9397-08002B2CF9AE}" pid="94" name="x1ye=35">
    <vt:lpwstr>8Hm3DBKAfJOo/fzPeMf5z6Pf5BsJPtH7mgmtaHCBJy/Uhko6zm+j5Yh+9qrKqFzNnf+Msikz0UHe3T+GEfK/QqU89ojVz/wnKDKO8UIQwgrG1SeoE6jCvRVTkOExQgAMoEJPrXUoHKOYMGPqWtwCb4SJR7ahRjfjDZFLZeC9kz2PjbXCLw/3rCI7+JDjhiBwvoF9AZPdoneccnvaqmVPodvPSBhpT/OIUl/Sl+mqQDc5pVvWg6czjl7zcxS9FoC</vt:lpwstr>
  </property>
  <property fmtid="{D5CDD505-2E9C-101B-9397-08002B2CF9AE}" pid="95" name="x1ye=36">
    <vt:lpwstr>NNEe7flsoyUpUxuFKLU9fy1mwah7jqyWBDTvRI1rvY7oGe1HZD9vLVC9JJde8UgfmGb5ROeWbxMszB0A2HWIcktk2BdH/DsBhqrFO2pR99ZOuK1qH1Ampcn4EQSpHAeo9MJTejGbuNM3uKShUGh5sCselSrnl8ahyV4zBEULWRASUOQf8YoKMFs79lhkRaCxT8GG4ROmXXHPIoerc9NpCaesdpUzWXWap/uW5ARxyFxxyAWGU+Xr+Iuv3hErLo1</vt:lpwstr>
  </property>
  <property fmtid="{D5CDD505-2E9C-101B-9397-08002B2CF9AE}" pid="96" name="x1ye=37">
    <vt:lpwstr>p65ePuetenKLThYULQf6A74caerMb/e1OXAF74yl6Y93wUJZvSyorrrF5WDzysiZRCBGwh1XgX2MNpBa05H1V/FH/KdJ5xS9FZfW+2bc9IqYAMNe0mvIWLmhfjPG+eMVdiuywN+FnIQNkrRjTPLuJi3W2a2VE1l/HRw2ZjMTEccNUhcWgqkMsve6Lf7MrHZJsddcG5qLlEajN1ICPR71UJtEEuXqV8iW0UC65VnxQthsgLKLWDSSVM+o6izTRdy</vt:lpwstr>
  </property>
  <property fmtid="{D5CDD505-2E9C-101B-9397-08002B2CF9AE}" pid="97" name="x1ye=38">
    <vt:lpwstr>K2zqVtRJRIBCqzEhoTSRZsAeipsdSyXLZFwg3eHxmob/IWvQkfGrDh2nskzEbZCRZDCeNEiqJRhOhjWuZqCWGkyPy5RaxQSSjTL0GS3DBuAHF+JruBP28KZGNcq0638ehbfAFDhD5y/1EhhqX34lE1MPqZaYS8xIDKlNQzrWU9j1Z3titsAWuI3YYOhqBfTVvvM2jujZIBt3T8CjWglb57dp9iHbH8RbIfFl9aMf3G2wP4g8/1L/SxZR5coP8qR</vt:lpwstr>
  </property>
  <property fmtid="{D5CDD505-2E9C-101B-9397-08002B2CF9AE}" pid="98" name="x1ye=39">
    <vt:lpwstr>BU2o34kUN/t9zerwbN4Cj1lBS7rju6TcNfPBuoVoTkX+JrbcgMGPEoP1LiCGqekUtObAcECRou4miNp8S59OjEZ+B0XiNFbyavOFFwIg/U+vOwe7W/MNKCjvOFLRc2NVOC4CBJ7tYpWg7Dw0PM1Kdb2V4n+OfZ3Wdlzt8VxiA4xFWW0PcPtI+UkndgxSEwngHyFn+O+AKdpHZM5zXz9Dgb+kku/ny1G/f+NSNPfUipJApzVaERBwbkInyKWQTVA</vt:lpwstr>
  </property>
  <property fmtid="{D5CDD505-2E9C-101B-9397-08002B2CF9AE}" pid="99" name="x1ye=4">
    <vt:lpwstr>70z085he2EbeUBVmAup0qddWJ262bkasE9cjKg7jV55FaPX9qA7aOE6pGY4fIPoZK5MrylC/9sQkXp+HOJ1AiuG1CwFdwhp50Gk79mSrJv0iuB9RDfmvtAhynGvZPTd0+cwyRTW1MBbnexkUqzXOLzWiyI3CZRUnUEt11jJUyHIW/usXvANetG+my/Jb28Ss6yq/ADXP+jU/SIdGUubO+49Qh3dlPeC0H0d7cSWXQkvgKmitp98pjJ93glqvSff</vt:lpwstr>
  </property>
  <property fmtid="{D5CDD505-2E9C-101B-9397-08002B2CF9AE}" pid="100" name="x1ye=40">
    <vt:lpwstr>XLaHjHPZCF9tc0VFUGA4dwV9jzITT8ZrgzLbRYn6bAHzBd5gMfYd90A2wgNI7NY8mvVGDpiudFfSQiWazeEb4C/+SNx7ZfFG2pmpklH7CqWn9FWZi+M7vtBy/SQ03INplvIyEosYs2qo3z6iK46iNirHRWaogYMwlg+sigjrKxttAqlqZKWx3qTD1yvA4eZ/r7lhxkk0YvcXlUb7C7KqrhsBC1T0FTqxFo0hxIqJzSECsy00YnXiBVuOfakjLaB</vt:lpwstr>
  </property>
  <property fmtid="{D5CDD505-2E9C-101B-9397-08002B2CF9AE}" pid="101" name="x1ye=41">
    <vt:lpwstr>JDaWtGddt7y9CVXZadxfx+CVWL5ALjRzrzj5nE/+cbT+7vbwDpqIlHEKDF6jLfSg5DntKKWq3EqJ7kjbYOMjDQwM3FeIIYDckk0P9wnB8reEpgaLDu/negIcy++xLY5fVIjYmxYD04hf5UbzqwFNEqy5a5InN2mMNwi85/ewlWwb1aP3dVqtL+pK5+r5n5tBga1pDwjRcmoelVH7gksnVwH9J6/b2djVI/5MpuA4PQuFyx81I6171R7VxxBkKiY</vt:lpwstr>
  </property>
  <property fmtid="{D5CDD505-2E9C-101B-9397-08002B2CF9AE}" pid="102" name="x1ye=42">
    <vt:lpwstr>Bu4MMisPcb9Yo744j3HA1B9vDLTnjpAWaVZTLQuRdFhmrHFLqAwcb7TsIGoZXhiXXAeL6fbsdtGmAwS6whQ/Hyy8RtfYCZt225LvVIsB86Wmy3tyslNqxuopNXsRChY6FVLhSThAtQr4H+//diziVhOgST58PjqYyf2zwkLz5OOO7FfJjdYEq9ZHQNQdytvmm3nPhhHQVwvq17mV9ytwKiWIfUzMi+77V3xtr3ENGUXC7NOIbqPEO7P5E4k4bjK</vt:lpwstr>
  </property>
  <property fmtid="{D5CDD505-2E9C-101B-9397-08002B2CF9AE}" pid="103" name="x1ye=43">
    <vt:lpwstr>2TUUURktmZA08moj+AP7ZaeYjG2F7lB5+BEbRkz+XRGCKarqX4/WeofUPtqR774poQjQsCurylJtgSXH887Avhcw5i8cRbf9u8F60d/bxwJXLU2OswUWRXAkrGCX6Y7Qzn2hbhxfn9fL/54RBzS0i/OdRwQnJNw9ES2M6miLxrfbUoRlvhQnS8eH1snD4xz6L7mV0WUNdtB1XZ146VtDHf0c7YUSZ1T3VR0Id+3inrTBsgl3H48/jaWFTTZdjXa</vt:lpwstr>
  </property>
  <property fmtid="{D5CDD505-2E9C-101B-9397-08002B2CF9AE}" pid="104" name="x1ye=44">
    <vt:lpwstr>sMqjV39gREZd9cy3UpaKOJ+X4T6tUgGeAis7+6E6X/sZvws68w+SHG6r6VPC1aptzZOrXJbuzYZi9R9WxArpgMZA7xd/Gk3LaZ3DanlpmFeQUGMSfdqfdMmk+kFLjJAajPhhpprtT5FcqD/MedhdAqPwOQsNxKsN6oPrB8H8wr/Ox/IjNjn9w8q73Uj+B5W16O9ADP6+3S6/takAJxzo4TrxLQpdcA8wsh9bJkAOOZYMAlnG8NAJrpgQy2509V2</vt:lpwstr>
  </property>
  <property fmtid="{D5CDD505-2E9C-101B-9397-08002B2CF9AE}" pid="105" name="x1ye=45">
    <vt:lpwstr>WhOnsupoBV/lhZuHpsn5s2YlXecY2LroCkGmcYCY9YPBoJv3RnbXSUWh9HLbo3C9A/47K7WKixkc55wdNFPaBv8mB8g950gvrxmZNXspJJ/ECFCR2HXsDEVfIGSNfLvkeebkm0kz2BDYW6ODhnFmJP+5mLrLg+MDWVu/2tFxQXB2OwVHV2skitvEVM/Ow4yc/zNGMZ/jE+97O88ZCIrEZs1SxfKj2C6AP0PsZVKN0t7UQZOXbKmxyI9WLUwV4yr</vt:lpwstr>
  </property>
  <property fmtid="{D5CDD505-2E9C-101B-9397-08002B2CF9AE}" pid="106" name="x1ye=46">
    <vt:lpwstr>K0UDO5gh51a7RlrbGBK2iCsXcHaYZb5z3PEzRl3rXzZTJffq0IGOogj7kaVzVcVnDNpHtrTkUUTjWx8FXQdzy1qw6iI5e2Cjmd1qMVDFk/B9L2M/u6fD8PAsVGnEV6BiosBFVk0OXMt2tTOYASS+iYQdvxB/yIoZt7nPoFvu5HXOcaXaw+dQOWWlC1+DCu4XdHAj5Dv8Cp4sut/HEc7tuA1u7KvzEAy5dEjeMttMfBFEyKCs5bYKvtUtjuViL8m</vt:lpwstr>
  </property>
  <property fmtid="{D5CDD505-2E9C-101B-9397-08002B2CF9AE}" pid="107" name="x1ye=47">
    <vt:lpwstr>D61yJvM5YnSkWsMMk7t4D1YjctyL6pt+WhDN3kRWUvvQUsdqRAezFXnF+Tn+5sBUiAKP1sqsj10CBk7UIJA1GHhB7+4i3Ra1Lt15nchv4BrrtrIA7/emPfDsSMgV5Ga8s96KNo3RUo2xIahu+J4/aa58KKxTOMX4/g43V5iY2j5NMwVQaESSBWRIVP6U5FQoLtI+pV80m1Aw2aoIQXxPa9tdv/VDFAadlCz82EW7lXYE00I58ki0FMZi7PtL/G2</vt:lpwstr>
  </property>
  <property fmtid="{D5CDD505-2E9C-101B-9397-08002B2CF9AE}" pid="108" name="x1ye=48">
    <vt:lpwstr>qYLl99xM+sm9gAJzODoXJV3ZKc5qh3+B46/thPGtFsZNkRPCfXgSKVDFLkOHaLQDM9pCuDeeB2PP6uItN60ibjk2KZ/7fLDtDQduxN+1n76bHWR8BnX2qv9i823yM3p/LPEbAwlJrmrZDNG43Yyilj0lqiQ1deMc4F5rnguIGu/r7tkXtdsNs/dBBbKiVX0KGsZ3Y88SCPXwTNg1RyXrxPLVhfmeHtaDGyC/3dHWig/O6z8W5+nmp1XCgGdwfsE</vt:lpwstr>
  </property>
  <property fmtid="{D5CDD505-2E9C-101B-9397-08002B2CF9AE}" pid="109" name="x1ye=49">
    <vt:lpwstr>voJ9qBifUvtW3OT7kJRA90WbbJ1S1u9lN+67i54gB3UHT49j4TJXSxjOu9TquN+7UX8Po3+O9L7TBnmHgrXxZqagm8W+bsvM52zL1uQmzY+kMcM4rb49gBNCnnW574u9AdpVzevzvi9gC8wNwQsZAiuB5lcTTczgr+agsruKMq9NEs4RaeoJN2zOEn3Ush/ZNFvaqVO9NZ+r3cr6U4tj2QJjNADVdpO4phH8aMFx0HyqHvSVgeBcm3+c4ePc18x</vt:lpwstr>
  </property>
  <property fmtid="{D5CDD505-2E9C-101B-9397-08002B2CF9AE}" pid="110" name="x1ye=5">
    <vt:lpwstr>bnttANFp6MUOzvmn1YFVgFqaBj5clm7d4IjejGNCIbpsd7/KLKdjwLoqE9MKq1Gy65mOJLH17DHjou6pLHiLAt+UVTSTBFPp+85M8dF3dsrTBaOguxKIeWwezBTcdvq+Nlg5ZnRCewlJdpeBe2F0u55RBiyo6HMgdth6oyZ8qA/FuK2IIlWz1kpjiexUGzuy+6ez4W0Eq/ZYexPMht4ZsTQkgrrJpdLmAJIi0tT+7D9/WhMEuX2V5Ttq91EBk3c</vt:lpwstr>
  </property>
  <property fmtid="{D5CDD505-2E9C-101B-9397-08002B2CF9AE}" pid="111" name="x1ye=50">
    <vt:lpwstr>mpNpK6z5YM1wccSoQ/ClPbNyID2MTOi0zO2lIOfOhcJMpc4e7OLqbGXH3Rf11aaOVqZwUnBdp6RMgyMeRoSWQdRJu/f6OD++HZTVRbZ+IO8n2vrc9qL/ZPsefh5CqHZ4GUQoXOujJsfNCE5i6Ac/u0nzZeURS6/Z2KidPSSGRCO/QNq9ruWDZlSqbYa2Rjio68T7M7nNbWEkd+v+PMYcPCGwrybPk6DiXQ0B/vqKBDLisT5mvuiVkIlu7Ot2d2P</vt:lpwstr>
  </property>
  <property fmtid="{D5CDD505-2E9C-101B-9397-08002B2CF9AE}" pid="112" name="x1ye=51">
    <vt:lpwstr>wXzhpev9JM7+Gfl8Qt96hAVUg06iKptVPdQDEswul+fF0dHL5ZdfWyQoEC6HLHYmH2zZMSwxcTBVz69hpO/g6ib3+WVXmQgE+UG9Z5pKJcOcZyOWtHs4M+78UXoGkQn6VGv9gEPxjkx3Nb7kFGTwSfV8flvC4vaZAOBz0chOIHU/ODvG9LCxG/EuAuymPexE2GO+sgOOjF7CBYanCzdKg8dbkK+uHIeTH/iFIkN8cnIV1PdXEF99pMkCCWE33jZ</vt:lpwstr>
  </property>
  <property fmtid="{D5CDD505-2E9C-101B-9397-08002B2CF9AE}" pid="113" name="x1ye=52">
    <vt:lpwstr>Mrnd7/fjZsbhdNmP/+eZQ5lXhAKzaq2fkFhHbHIGfONTfZFVxrX/fzl7jOYGhvbXpxGS49ZyQPWwmD17MeVyUJhHZZpVBnE2CDLCj5jgsi9uTXFZOGcDUOT3zoAvS33VWYTqqdggTv/MwbqRV1ChFC5ivl/X7AvOarSPuBlC+Q/dYniJIBqqLg5U/BS4cMKNk5SOVeJLIEEfLCZXcsbyeJjspscEBUvVUN3NdfU3+Sx3wJslmfMkpmMGy2k+sYa</vt:lpwstr>
  </property>
  <property fmtid="{D5CDD505-2E9C-101B-9397-08002B2CF9AE}" pid="114" name="x1ye=53">
    <vt:lpwstr>FVpGl7ytKPECXdaBfsVYAjAABvQEUzfjJZxpN+AnoYCOFoP+VMULrcB1ZLn4vCB7+Xq4KHS6VjLCFdLNdGOdzHz4fbv2QqrR4kEcaWkEk2RVVK/VRXxBKfTgBgMm3m5HRFDvMKla3+eBylKeGdJrneeYhuogc/8X9PX7M/SdZVbV+oFqVgWiZo+ku35x7gxSzlpYOpZl9X0s/KykJiPaHQLCpw64AGWv5Iti5rrJQXS+Adk6bcZKjmbywpQbQDK</vt:lpwstr>
  </property>
  <property fmtid="{D5CDD505-2E9C-101B-9397-08002B2CF9AE}" pid="115" name="x1ye=54">
    <vt:lpwstr>uzLKBxwWAvfzXHv1ovGpB4I4XqwJYN/Z2cHIZsN+QXw+kJP7/dpUaFmbrFN/a/3wDlFvdVO5YB9MAK9B2vHbb8uGOqLO14y2yhXpytCl78WseOySsMUfjHtwyMn8Jgn+wiPvARNvsjrgoZDF3+fSqAxDrQPBip7kjdKhnZ21TyeVb1h64ii0UrW28bgvc/Sk9E6VI2rK4sUGJ1gOxUYujulRrcu/+ELjGM3jbublVqlxYC4nrDQWkTWwBnpwhRK</vt:lpwstr>
  </property>
  <property fmtid="{D5CDD505-2E9C-101B-9397-08002B2CF9AE}" pid="116" name="x1ye=55">
    <vt:lpwstr>zhVt9wauSo5ByeAHSW7iZnDLl58YVRY7mGIexuZaZoCvZ8l5WwRD1IosDYlflAXxd6zc7bZfaqVEubrnoMDpYgaXFG+seKypkNlUsTdDDD2pF+EsQ6eKdoVteDCLpadrCw0rd5PyBuZTY+/7Xhje8dlb8KmMle933KHnVuUPHBy4W0OaYgemd1TB8hzxTmGY72QWpZhMkc9/FyDWP0qV/xbckwgYD5z4Lv7RvFI80sEJ6yhV3JQOHVLO/2oAkiX</vt:lpwstr>
  </property>
  <property fmtid="{D5CDD505-2E9C-101B-9397-08002B2CF9AE}" pid="117" name="x1ye=56">
    <vt:lpwstr>taZYSAdZMNWHeSObKcMlnForvOv9a2m25nPp0/9wFWMCAifEpCAYlpNCiafa9jk+ntaPYcZlsj/zORST8NRXWVrv+ClGRFwY5i+k2p2zk0fs19abfQ0GDU7l3SPdoUK7fchvItJGmFgp5qOUTba3X3tkIScbFdOS1fZ2kLQ7pE9lM43E2i5/pic6zKXkZAUU0t0CbS8VIg5ycdgStfSAHHrsls/q5YtsL63ZYzWhIrHTd8b1K41awxdbcM39hdl</vt:lpwstr>
  </property>
  <property fmtid="{D5CDD505-2E9C-101B-9397-08002B2CF9AE}" pid="118" name="x1ye=57">
    <vt:lpwstr>U0q25bNEyt1VPzXhw/N3Md5/RASZnZonB6FLzmlm6z4Aj/9saTQTBwcuzaaf2c3f3yti3pzcn/qiTSHxbcPn/KfVVcB8zpbpzlw7HR7iQN/3vnP5ur8UJSlkupdOPTpm+pI2RijuSPm9/YWkIiWeVGWGCMZZWi1nzMTf9eb01tH36CgPmebgl5Bf1UYePkWKnYoCP8oWG3cFary75D3B5xxowb2vr+5j6XPzOps0OHy6wQsReifknDN1uMZ7lRA</vt:lpwstr>
  </property>
  <property fmtid="{D5CDD505-2E9C-101B-9397-08002B2CF9AE}" pid="119" name="x1ye=58">
    <vt:lpwstr>KbaxpdjcMubRz3eywRxWC0oax3CKzze2hVt3yfXjBbpbGmFGivxPysq+kLG90xu/la29yZvysgRjCxdC+0R9zaCEpNdL2g5CA2R3Cna/0nWeuBkUz8lF0yE4erftwg7WXrwFyExrA7ESYpuf0l/041hL/AGGXdhrUf4teCScNiCyTGzScNMYgVfCwZp0c5q7FDd3rkaiGifwlACBz887TfgOey0CCuoosbd8BvyQ5VQ1h4fiBt9G6LNTcvDIK55</vt:lpwstr>
  </property>
  <property fmtid="{D5CDD505-2E9C-101B-9397-08002B2CF9AE}" pid="120" name="x1ye=59">
    <vt:lpwstr>DomSwLnQDLeLmWlNH6+3uD8aOF+NczJDXZgRokagg2OqA4IyIeB59ahKFhNtCXHNyr8qY6ZUPT5hEJD1LWp0I9vKbC2SkAPbQvRlBKg5aD1KAzNWtim10U5sFQgo3i2TKT9CZ7fbnyzH55LsGH3U1VnNAwEqvKMvoUrt7ztXyPXboZMlVXJc5mQfXMlvIZ/7RpnOOfeRuemszwyy3XUrn0iYVeiqy73zrU6n99Xn+W5ar7UyrPdSSdmAfEHalPu</vt:lpwstr>
  </property>
  <property fmtid="{D5CDD505-2E9C-101B-9397-08002B2CF9AE}" pid="121" name="x1ye=6">
    <vt:lpwstr>gjWhdk1cFMLRiqIS7npFAMyGalA3wVmEo8heF4LnsCkSlbvyeGsEjeh5YO9tO7iZbbLB+5M5x3LGPfhIQ6hl8a6Wag1ksNZETsKNm77asVhNUvnFtje9D3bj55ENx/ua7+3Or8yfblLFQA5BnUyDxPUzIjoAGD708VvaEw7ZyFzHUa0HmLLvShSY5alj4Z2KAUoUkcSTflsKtn9DmvNAT8gzZkCuBRfXyE+Qh/k1GFzZg5ykD21sT3ljchMRRjz</vt:lpwstr>
  </property>
  <property fmtid="{D5CDD505-2E9C-101B-9397-08002B2CF9AE}" pid="122" name="x1ye=60">
    <vt:lpwstr>LjrGhWyTdnNYv74Dgit9INl8QVh7HqqR5eF1FPbKCkE19hQlx5cjYo0DR6g9EmTPaXmEJI5RLMHRFL2VElwdKSRF9sWYued3yCJqw9TCqY5tHJMHW6r0whYmWsMEfq2lQPKa53eHhGSr2OMbvn+bjwxgnDbXKoOEoshWGL1GrV76nlUUBHmySbOeOHjQ6jrrF9zDrlHMiUIrLia5UADcA/KRmhBNAxz3FjHsyt2fUCSMdXjg7DcsQc4HTkJ+bm8</vt:lpwstr>
  </property>
  <property fmtid="{D5CDD505-2E9C-101B-9397-08002B2CF9AE}" pid="123" name="x1ye=61">
    <vt:lpwstr>ZLri8NYeNBb59m6ATo177fBygjOv//0Fhy6qi8jhLxdttYls+c9gCRAM/p3H3bFzMj5P7lfYqVal140FBgWATVj/SU4KE7qHRH47SIlpO2VdQPk/hjNjZzL6HMtHS0swBf4M/OdYB6AU3yWoN1ZcdwZoEedXQGyPNM7FU2nLXTrhoYY8+iUOep0hMSEpOXtGmpetv+aBH6UrVVK9TueoMBOeHMv56n88hOwGw6TKdv9KOVi3snwNmAqODAPzRHB</vt:lpwstr>
  </property>
  <property fmtid="{D5CDD505-2E9C-101B-9397-08002B2CF9AE}" pid="124" name="x1ye=62">
    <vt:lpwstr>+nEDwWGoRkZZYji1y8Gy3W3GWeOZFhoCx29bYHfdAfLQGh49AfYWrJ3yS9qKxUDuK7T81K4ezdkw1Tz2av1Hplhq+tq9eGbodAbhEE9/LhIvJcymvTl0lhHSIreNqarKpLOD+GWvdLiaxHoYSnP6OOYj4TnO9OE6kbZY4XHSO9/2b9S3lIwryvYcqNp31+7pYLIicPTaxEZ9/SECNlIHSSZ8yGBe8os1oVrTkbWoQDOb7w2WxaBhUF4ocBOL7iN</vt:lpwstr>
  </property>
  <property fmtid="{D5CDD505-2E9C-101B-9397-08002B2CF9AE}" pid="125" name="x1ye=63">
    <vt:lpwstr>GgntGNBussZlfcXWqCnpFXprnVhFKG3vw3lklZqzozs3jgnSgnQ/nayTQiQVWi0J/rLN3utJR+77+uyETMwenzADquVkGH7SqA4kWXm92Ab2dXp+/5UozLRPSEO7KJ7BEo64tdWaTFWLkdz+sV9FCdRp6YIYUBRfYvjs1UXfqrX9mOGOn5nePYZf5LcLexf61MojTZj8wHiiz3t3O6YYMSYzSae6JNB+4xNjNSngHJ9MG+A1EdUm7x+t6qMfwus</vt:lpwstr>
  </property>
  <property fmtid="{D5CDD505-2E9C-101B-9397-08002B2CF9AE}" pid="126" name="x1ye=64">
    <vt:lpwstr>ihkLcbZcjC8vrwHnX9mmpXbtmbUcGMM/AUqkFEawtEcQE4KvryTqJZ6Onv0cEduV/pDS/B1h1kwPQMoejROtVjcXHNdjM5LoRfsgCwEXY2oPr39+TcQA+hSv9omTYsUckcbX/UbDs+Db51EgZS873eyrwICckg4WqW4CZpbz9oRluNlQf9Aro5FsdnpG+bWMcCEuuz/LoqCN4cGZzbfSN1Rnd7oVv+eGX7JuCw+RD146kmwI7PyU4RFKLWiXhkY</vt:lpwstr>
  </property>
  <property fmtid="{D5CDD505-2E9C-101B-9397-08002B2CF9AE}" pid="127" name="x1ye=65">
    <vt:lpwstr>SSoDNP207Nd/QJEIiDShJ56Ghw55vLWVZjfHCiFT8GLnFxCfRSfEJlhv+UbiT39/HpTJRWy5zZdxhU1sIW9WcNuy7jczrBzGfdN9fXcDlnmsE6HTZknFr3RwWqecsDOm4TkL0KihQ2dEqhbYJDLCs1POV1ZnKOvjq3v7k+gZYlIp7BEC3dd8NZHnnuwGWOrzl3WxeOiSI9GNML7acuub9RNeciZnYeKi9n9zklyxDv0jiLKgs869JQe2xhPnXe7</vt:lpwstr>
  </property>
  <property fmtid="{D5CDD505-2E9C-101B-9397-08002B2CF9AE}" pid="128" name="x1ye=66">
    <vt:lpwstr>gf9kSs5kNdd64K1ysTSfwQi12mK0xsJRbDlGJlV19/InrRNanUBU9OdljHhpB2mteraKzVUsfwob2+h7fokzlGgTEni3Jb1aCTW7TCNsJTc5vL96KQO+SYjytOLPOas4XkKY3b2lgETAeKOjbuq+2KBdqUTQt81Y8ExfwGNF8yNl/7S85WMgBqKX1mxk3ii3jFP4rOYr1BIIyiD8QCtyUa3AmyC+7uT1+6y9d2kczMf+85SQM55q4avXO2NUf4p</vt:lpwstr>
  </property>
  <property fmtid="{D5CDD505-2E9C-101B-9397-08002B2CF9AE}" pid="129" name="x1ye=67">
    <vt:lpwstr>ACSY1bHlkBoWcEHzoeDvcBs5k+I9zDMns6ljzlOu1Sc4BENlQoF5YStN/WF7otB0y+6hRvSHB9liJH69glKWDKVfebHFIliCKgcaR3o9IcV+d5kii8QyEdkdhKc2N49ENUa6ecnRwOqqkeHJTQeWwHdwSJf/fDfgluoemtE8HnDHDSpZ+yH4p7h6hIOBwwORrISdqfXsOxuC4hHXl0rmTGOu9XINmrLCsyBuomIz3SJ0cjYC2XZB3DY8yoAkFJG</vt:lpwstr>
  </property>
  <property fmtid="{D5CDD505-2E9C-101B-9397-08002B2CF9AE}" pid="130" name="x1ye=68">
    <vt:lpwstr>rT96cKMwzCka7GZQSo1qtSSwrjzJBdHSfa0XkrtfEoihWMcZMKGSgkQNXvvaGRZXkO8a8kBK3hl1DG/4OydZtmCQPrM8AN6+ynDlpxXPXrO2Iqt/psBfWpK1QZcL6XfHPlOzlXs2pRlZzeBYhY0eOPLxGYS+BHw6mmb258Kn0FbtjzmcFoQ3qX0U8Ug0tE7qazBcMTnJo63EBbW/xLVtrBJN22VmU/8Bl3eMdv0jib/QOB7H/gE6bMhIxZ+YP4n</vt:lpwstr>
  </property>
  <property fmtid="{D5CDD505-2E9C-101B-9397-08002B2CF9AE}" pid="131" name="x1ye=69">
    <vt:lpwstr>HG2T+aQLg4A9CCiR8fEvsUfl709fFDxF6kycUWcSOL2/Ty++QocNnvsUvf/hbEmhbBqxkxdzRVbXLc92LTZ1RkuugguZSnJ6w+brnGjmOTXGJgbX3ucT30FlT5VDT8PtgWKDnOOMy0EJp4nOM3gX/oAIhzD0oI3pzsByYCvNY5R/rKhtEtckP9T0RiAWgBkWb1IwREt/AcBxuR1pE3lB7PHiEFIwsBDu0YA5ddFbxq2mRzYKBgi+2N36zzZXCyU</vt:lpwstr>
  </property>
  <property fmtid="{D5CDD505-2E9C-101B-9397-08002B2CF9AE}" pid="132" name="x1ye=7">
    <vt:lpwstr>vXbUVgloyuulMPTXvMvAhC4/Z6ipy5abu+VqH2A0einwvFLT0zPUSGc63hx35BkFBTWl4EUUS4dLl6zsii5d7PxjEXaPO4skv5aloK3Da772jjNm6JyLe+6kTKIA6zJNJ+iD/T8eqGIMYhFPDjDlV5JN4JgcrqmXL8BlS9SipKoXYjpduRDJPfHGd+7fkseoDg+qHK8MrDkFZRw+VBhMwu6gDtBL3FzJ9lrjpXSXWhRR8x8KyH+eXoCPqMW4Ie/</vt:lpwstr>
  </property>
  <property fmtid="{D5CDD505-2E9C-101B-9397-08002B2CF9AE}" pid="133" name="x1ye=70">
    <vt:lpwstr>j7yixfFpqYYp1WQzuQoLwl2hQVOHrVNEwJcVBmdV/izlESzndz0sNSd8Ho53MiEbTXpD9dwHYwCFU6XMQpgNde2B0QwbHg+Apq8BeoIMzUmkVtE60hXqi/YJaCa2Uorw1ALNHYAtdpP1/TnFBFuOnGqxMnF3611HDDL9LrDJsStTy4HNudU5SUGPm0zbTqc1oIPIRL5XtMYnsmw+ynhedr9J38HuiAJQdXs7T85a03aNolgJDzpFi9nMCOTKh5A</vt:lpwstr>
  </property>
  <property fmtid="{D5CDD505-2E9C-101B-9397-08002B2CF9AE}" pid="134" name="x1ye=71">
    <vt:lpwstr>Vytz3/7/pW9o9i9mnAtVsdI7wHYh0z4ZP36SICHGiKo2Vpe0gz+xDgGwN/xg65zRPcuySIE8ldoJDwI31YPpDk8igp5mTzcfbb+O/nLXoThzZ3kcEgxyoI5Wn+gDf2pxL7By+9KYpFgw8/betrzyIEGu/yQN775Poa+nJgCdvclXPjShY48b1wJ4nSzaG8lP1Ui5dYAkEn5a4+kwtA4MZ8030axBBEhjXANzifBaVnp7najTyk/1i/Q3A+TGYrf</vt:lpwstr>
  </property>
  <property fmtid="{D5CDD505-2E9C-101B-9397-08002B2CF9AE}" pid="135" name="x1ye=72">
    <vt:lpwstr>8M6ItwunJ+oo51/kgDvZyYGBrSQQnccMDqiOj71nbSsmYinPnyb9DDiXr7D90s46cZn/w8zB2F2eNNz7+YCTBWTnQ/dVM4q0i2xlmyRl8ymMXxIuxU4QbzqMkBoBDjG1J7wePJBBb/G340BCcqROcDZ+oKNnw0jWCfR3QS/KPHUEQ82BUrD1JP0R5pluPZuPSpQHPZvNpVzPzxroJD7wS+Z8I5FTMmFcqwHo4o2nurYv1rC1VDqdzmO984VwK75</vt:lpwstr>
  </property>
  <property fmtid="{D5CDD505-2E9C-101B-9397-08002B2CF9AE}" pid="136" name="x1ye=73">
    <vt:lpwstr>lOuq0cBPWJUC2IIp/v7L8zS4XS3xaAVobF81ntkWTs7dJ6MwVT6RdKigKAS4Ls8jQC1XLkbYfSeVpbGURE+Yhet7AatBEhzbzbXMg3rsYOx/m28y60Ng8L5lhBDGIoSY0yi5y8BziUrGRxa424nYbe8EuwcBQQaScIo9bzmXT9oG0vShamhfAsHyUdljoqhqAo+pWcdItzrBeZAmXuS8lgNE/AaKBJeeClVeG3uxFsZio6dgi5apUpaE0Wisd4F</vt:lpwstr>
  </property>
  <property fmtid="{D5CDD505-2E9C-101B-9397-08002B2CF9AE}" pid="137" name="x1ye=74">
    <vt:lpwstr>ua84QZkQIIEaoFY7PfGeXZ4mDBsldgnQfAUr+4oa0pqM+51tcSqeq3V1wMIh34+eLRASMOgVmfBQkuYOC8jrbADTkjhwYM+8qUQ+rF2HukJ7xOfrEdV/XP8nr9xdvCVSEqYrRCR4QE26LjkpqUmfw+xXcRueyVMtkpVoRQZ+6I8YlmOGhEIfgpXU6ErO3W++Y7PsGXFc2Nbqnn0/GNPlItjIaTHdsCPn+P7HFE73vu6M3qvv0juc9E7wpohNkS5</vt:lpwstr>
  </property>
  <property fmtid="{D5CDD505-2E9C-101B-9397-08002B2CF9AE}" pid="138" name="x1ye=75">
    <vt:lpwstr>x9KnzMT0z+fiSg/ZJi6pL+lYiIjQewO65aUuGdF8UjxnS9Z84iJBYnYdup4jY9AN/T+iN4fF8PiXXUeiu6Eq/Y1yDLeTvtcXPw2zgRzxhLinYrHqKbKQG+a0oIjZQEjk19l2wv8wpKP/td0vUf8bPuvROyaMNHVTGCkfphYNVOHIBkMUenOGxcG8f8v4NQiLT8mEd1JUglVTkquuAs1EnaV+UoAdp0tco4/UBCZWuaoJMjzsz0CtZnwA6JAzjvl</vt:lpwstr>
  </property>
  <property fmtid="{D5CDD505-2E9C-101B-9397-08002B2CF9AE}" pid="139" name="x1ye=76">
    <vt:lpwstr>yhqr54dy+8XTkxSG6siGNtcbyCoDyVuZNEMRnb4N/Xe+J5yP8/BmnuvotyqIh+qUL+gifZyAVlf8EbyI6QA9D1OaCICQqsNACdqBQSSGFQX48qp7a1ptbZ3dS9Gb9fkHZU8xv91K0t5B+1S83c3xjhJzH/loM477I0NjV3/LNIbVg/kOVgZik2yaPw7AV1rBRLwrCdqOK1hfN8ORvnXJ6jx8WiKAf4MdOKlHqJOCkbeVKUJwfJFLl6CDip61VkH</vt:lpwstr>
  </property>
  <property fmtid="{D5CDD505-2E9C-101B-9397-08002B2CF9AE}" pid="140" name="x1ye=77">
    <vt:lpwstr>tAEnA2LJg4JnlM1aog3opD1hvkj/3bwbFzAkVSKQ7jbbfOHegnFcwINRpZuMz1dSRtLf04DEqV9j3dyC0aIthiq43kIcig68AEhh0WsXsKkaqyvBpKxlRtJEio8tZOQcbjY4Ayp56h3V0TeZwer9opV0GMgtPynTB9NIez+1wM8dEeNd3kOnb42Um6Ps5buVcgXhNrG4YhD3bsAaxNxJoYuTyzXS3nRH/0ib1WUjuu4+hrPkDKcw9GNdGEp5uzH</vt:lpwstr>
  </property>
  <property fmtid="{D5CDD505-2E9C-101B-9397-08002B2CF9AE}" pid="141" name="x1ye=78">
    <vt:lpwstr>orrXMwRX5JUjYADr6/IQskciy76SONmB9IbE6JfiYUPoc44My24Ll867CikLX87cYuzHoeldSDMW5vDj//Ok3UEAno1TuWPvFxGJJsq8lTyDL9Ll9X+Xw5u0AQ/FCv2GorQ6NPp+XgWm9QpdS/bHwcFkOx8ewoLgH/cFFNch+PniEYIrUOkXa2Ee5rSM36tZ/GMjSopWF0UB/4ogPBgJZ+tPlr0epkCQS4xsdGGhHCVzkNLXGWu241Sw3pG42KW</vt:lpwstr>
  </property>
  <property fmtid="{D5CDD505-2E9C-101B-9397-08002B2CF9AE}" pid="142" name="x1ye=79">
    <vt:lpwstr>X6bqlaWhxdWiTVWZx7lD8YndYucxxeIVQ7Tva3lETuSh7a5a1RIhjvY7CQ6sFsDcPkJzuvDaqXG8DED8fMSpQRtrYWLFKCvcCB7Bruo405wbOh3KVZ/Ins5E5geMA6KBzd57gsFC4a932meRcVfEsQQ06OOkwgP1/x0qC0xqKulH+G60GVv8Edl7vlYKwFLGx47LDVTGUsqUAP9rqD7g2GYyKQnnYhsjVxlkn1irRT4QBMYGHls9Z1lFYECxR25</vt:lpwstr>
  </property>
  <property fmtid="{D5CDD505-2E9C-101B-9397-08002B2CF9AE}" pid="143" name="x1ye=8">
    <vt:lpwstr>O1/0Wk6DNYHVwXsy3+Hq4aK32Zd5VmZFJh4smZBzfrJG+/n11OVlrFjBHDIPlb8l2/wqdMDqL+nhz52MRNh3ExtfQ9tXkpOsOot58TgVHDvz0UdHLQ0e+uOrIInQVOgO+JIcnmvUThgYtQ1sM4GqkVPqKIlL251SCpf+OSSn2XZXorvzOB3oiubtIcGLRZArzEOSH7Vf14lfbuwn9nVvKWqB3MYXFhTL+W3xOkALtZMCvtErTFy/p0KDxKlUDK3</vt:lpwstr>
  </property>
  <property fmtid="{D5CDD505-2E9C-101B-9397-08002B2CF9AE}" pid="144" name="x1ye=80">
    <vt:lpwstr>8mLnMsS69fAFMthBCs52E14XD5sT63WFaYBZm43wGh7iIkm/xi0WAauNA/LOOzIb10c68+2By6/MwB1tbVMtkfEtWsQchy2D4ou63SXALJCuWM34VvWQb2BHTRQ3tdCHMSlOM/2Y7hJ5prdiK5eLFpXiUx/1EMMA1Nvz+ajMNfEqFRsfhDF/xhV+H2lmll8Mep3BnMc4LkOE0exX6W9cFb674kY1hnIQ2gbbPOAPQtFvLMFwpuyOHsUg9kGEL1J</vt:lpwstr>
  </property>
  <property fmtid="{D5CDD505-2E9C-101B-9397-08002B2CF9AE}" pid="145" name="x1ye=81">
    <vt:lpwstr>p8Avd5BQRrhlSlxQRuyu9bfLSJhyORt4c0s/pN7AWuGCABChAv0ykhJ6ky5ZFJ6KaYnkSRBucfYHHZrNhKFtlGhP+UF1r7DKpTT45+ymEz1QfuqJsg1OK7HGLo2v1/589EQmiHCZi1a5recuC5QgiQjX4GsBHZS0OdZvtkzPdDoJgQYZ6yQan17JTtyde5BYeYZBAXAEZnv1KQJbNwIeBH3YApCbhJXNzUA09XwTNxDKp72Ix0BWrAP+RC8H+Jk</vt:lpwstr>
  </property>
  <property fmtid="{D5CDD505-2E9C-101B-9397-08002B2CF9AE}" pid="146" name="x1ye=82">
    <vt:lpwstr>0zILjZu2stlrqnLwk7J81WdP617haZfEfb3bRP46zSV9t+gNWmXdeZ0Hcc+SjNjpI5asBslzjQjRYOQ2WVv/e4rkb9W3ELXyo6E2J8F7VFnzxAaOCWzpbNPNtpBzJVZjQ1Oghxws8v1xvr9RHDGSBZd4E9n3+sqbnfTCUpJ18NH34mg++NGJ1EYSLsH18midZTvS0uFIaXPGm10M8iMvFsXrT7dFjN8OZFTjr9wT/vVs0BBbN5uRf9wgABlSBNg</vt:lpwstr>
  </property>
  <property fmtid="{D5CDD505-2E9C-101B-9397-08002B2CF9AE}" pid="147" name="x1ye=83">
    <vt:lpwstr>Q6Bj3g93Fr/X5PGwxNlV88VAi8EqrHcYAzCWXwW98eSVBLbx/ySjh/KjL7WimbItwjsHdxCXPLGbeSyAHWomjR9gk/m8j+MN/IkhtBf1U1Qb37kj9xbGhSE3C/WxGpTD01xiq3qK8TWf+sphnznEAS6zCY5HbIk4ndeuwaruTFK0aSQNl33kVtYsl3fEc5mqzaY2C1AmrPdhTvycu4UbJRsnO8yVOks2/z5rK0EKUsZViJJZ5toyExq2Ca0QyOP</vt:lpwstr>
  </property>
  <property fmtid="{D5CDD505-2E9C-101B-9397-08002B2CF9AE}" pid="148" name="x1ye=84">
    <vt:lpwstr>1whQ7mmA/Fkb+eFg1KtBV1ksXeqd1IB8+cCtFLm0uuIXqfAB4UclUrXdRW2fPBEswyH4fH9TNWmnx0r7xR5ctBtn7Wx2nwYz9aYKihBhjN88sZMicUISI6LnNbtvrrxR4QTFY66Wecn8vX59SYXXLnff0esxnP8lH8GoaXeFB2Z+E+GBFXn/ydF4hZLyFNLGdtJud6PSq84HytxZwKiOHP2cwZE5iNyEOVHt9NBMjfoxOX66xqx2Y5vC07aH0Wn</vt:lpwstr>
  </property>
  <property fmtid="{D5CDD505-2E9C-101B-9397-08002B2CF9AE}" pid="149" name="x1ye=85">
    <vt:lpwstr>lvgeCzg7dhgRfziobgVsmCphwhmUc3cCQk5DtXQzwFVOqsChQ5V27FyjvGmisDEXuPRRv3ZGp73wbFTvcj/NSOeiu3+y19BIMpMNrp5ke+JcNNUVldwErPkYYFuTY9QEZm8YTy34/dUbdDh2CVfXAbhgRDQxWyNw93Abh1jf0NW9nJSi8tAPvaZfHXBXYB3HAl/EaGzLJOiiRAureGlrkEmF/zDn7DIuYCGaPEKlV+aAiw2wfirGwZLLZsKnPvX</vt:lpwstr>
  </property>
  <property fmtid="{D5CDD505-2E9C-101B-9397-08002B2CF9AE}" pid="150" name="x1ye=86">
    <vt:lpwstr>hycZveQfUB9cvlW5n1xC7kyoml8/Ulw4H9AulDvMlrCpUz93GvwF/8sOAlSKOsepb+MEj2KS900Fc7fKPupcSkN5NGlVMY4/vXkpZRq2jRpFgxLe4gFxk2v9aZUP/VcA9euT0AXjCxHfTUE4A+6kxxNCbsSWTeG7UoYd1STlmZCkYINbWdo1NKbFbHb7WPkHeTuKvPbLHds7nhbE+pNgmELpZpcdA49m/5/HpzJL5IJjH7nvXm9USuaUvknlqB1</vt:lpwstr>
  </property>
  <property fmtid="{D5CDD505-2E9C-101B-9397-08002B2CF9AE}" pid="151" name="x1ye=87">
    <vt:lpwstr>380sAYd8ZFJYi+xcLzf1TLD8N1+GgSepsnNFay4x+I0ztrZu8HkFk1JlLku+hmL1z34WifSvU050FuEB0sCSW6knd1qAvGWZ22yc2FR/vYM6xgMVycPRtgorW324Vyi7JpKM0R5bqSw3yYI2shMb7lx+mQlBzrSRfBG7gO6vAl/IKaN0SRcowTLCE8/c3yNUGnDC8WJVvcEJUO2LaCSKleS+QHf7dqn+4NQaW+vBLYcqoHAb9PQN5lK2IvkS2ZR</vt:lpwstr>
  </property>
  <property fmtid="{D5CDD505-2E9C-101B-9397-08002B2CF9AE}" pid="152" name="x1ye=88">
    <vt:lpwstr>rMEPu3rDXyM3LjGeFlEWdmwjaMxJYseDWNfAP6N/l9GyehkGRQJ5DjVlHdL+ro9Hm6nIT8YL/VHWNPeIJnmSFJNzEMs3wkYiSqP9G3Qg3cU2WwLb/t0LDHakAH5Poua2At5pllq0vS6Bhhfb3/LZk0IGHdDqcEWP4JS7UAmiTw5pGfAQWND6eKklLlOSqLJ2nwR3atnpJhvGCkgOeulqrAYPv37inKzXfdBFZsOYfZt2uLxDQZK7L5df0gKkKAB</vt:lpwstr>
  </property>
  <property fmtid="{D5CDD505-2E9C-101B-9397-08002B2CF9AE}" pid="153" name="x1ye=89">
    <vt:lpwstr>lBRlZJN23gz5vMbrbb1hS/tLfPIGXGeh1Gr4TRcTVWgDJTHtgWERu8uVeUExrDaOQKBZAyshh6FQrOf6pU49kvTB7IiJiHmS/JNq6NAQgsJCjj/fYVqyuuDeeD/xCMF2fLTMVSkXeOJFZve/aEMenjLEwkg1ERSgQwvD8Cp0yZvZ33LuM5q07eaztHU2WJ6PAqY7pXF7Ed5ruzlqK7sQN7eJAx/Rm2a4ed+StU4CxfLIvIjygOWsULTvScwUrYS</vt:lpwstr>
  </property>
  <property fmtid="{D5CDD505-2E9C-101B-9397-08002B2CF9AE}" pid="154" name="x1ye=9">
    <vt:lpwstr>jBaXodzL45I7fh3voW9QOn4RpcW3RP+cbNS8+4kasxUGXfL9GRdteGtJRc1LuoJA3LhrvO7Cd+dzkC3L3PcDYw5Hnp9s+Fik+xwfpSRZron777qPonQNkyBqbEGfr+V2JHzcsW3pwqkKwzEaiSDpNb0RClzwZvTfRRF+24HZoRCbDTrOW+JBDu7296IOlji7mWspYXbIFTriQTeS6EkUwZDAfJ49srVOEsCRWXdFg5nZnXLa930cyB6HAAGW/sx</vt:lpwstr>
  </property>
  <property fmtid="{D5CDD505-2E9C-101B-9397-08002B2CF9AE}" pid="155" name="x1ye=90">
    <vt:lpwstr>9xXeUl1fgDbWDgQS8jJ0O/RBNJFpw4pgmVb8FfeHAvIC+nonWzvRJOKbN/nh2ZHoL6rkH8kyVoVacg/2Uh0li6bKLlL8Cwm3yF+cWWcK2e8TQ4rBWVfDCRu0fq/FzhGLFAz9q+GrpLAzvxepwjeXq+TehbdZOwLbex4v1ia/2kwKQTfeNfNaZ5lukkb6nVEIKVPv7hRxutz695zp3f89wpbQGx+UVvvOEr2BDLGrRHFxNYuSnmSgrFHGXYJsMiE</vt:lpwstr>
  </property>
  <property fmtid="{D5CDD505-2E9C-101B-9397-08002B2CF9AE}" pid="156" name="x1ye=91">
    <vt:lpwstr>CWstlgr74RstUZKus977k+bLcj2iyPR9LbRo6q/SJ5w/HPLhYeeMFnGnl+M24niYIDlZxbs8iDCVvAtyw6OqdUNMv0ja+NIL2yVVHPVZdNnq/woSF5o9uies9V55YsYBWXoFYbmcZarlxwsK/Hy0CiIvr0zllNMzzo7CPi++rKTr9+kh0CjQI+hn+Ty92MR/deco50+zF4ZvYSpRtykYPrpJcQu1CxaZSLuRth4R5DR2eogDfS8x9p1jIVq/q/W</vt:lpwstr>
  </property>
  <property fmtid="{D5CDD505-2E9C-101B-9397-08002B2CF9AE}" pid="157" name="x1ye=92">
    <vt:lpwstr>yVMmjTvP5iB+gBn1IpLfVCBllV+IjWNc7vOeH3UrzJFu67d3XlxDrNT8WtiwiyBRzykVV0KAnfetxGVj0Ga0jhUR/gLgXhUPnpGYipdjJm94pFU+sK+y0S8E3taapUTUsjbALM2iYHz00+CxDGG7eDICkHXhfuZDb3w/r0Mx2kkY8vUSYMrBfKG+RBLePI5N5/nIuP545kQEBENstULYczK3el/m744xny34sfsaVbnSoF2V/BTenypzeOkIGEl</vt:lpwstr>
  </property>
  <property fmtid="{D5CDD505-2E9C-101B-9397-08002B2CF9AE}" pid="158" name="x1ye=93">
    <vt:lpwstr>efcmS3Zy2yCcqfnjv+lyXnDLJjLZripfG9zIzuT2qFGp1GbcTYVV+TM0eNfvgbBRpg6fe1YqCr9e25EOF5wfaiNR4Jfd7YvZgFVRLjWLXK3dk0srjTVYF7YWpkDMzhW7q0/gnxeQLC00ZdwTfN2dHSyiCIiSQ5OXbLDM4ZdgOhzZO5JlO47v7CuH5aYovTIPGu7l1ucexGy0YCU+SeD88zpDt74Q1DcrGXs5RLvQndAb8sOyZd+oUV74vTaH2Tk</vt:lpwstr>
  </property>
  <property fmtid="{D5CDD505-2E9C-101B-9397-08002B2CF9AE}" pid="159" name="x1ye=94">
    <vt:lpwstr>1jvES2IkRjcfpi7relXROa6pzsAde4BPPjEOobnwqrJSyxFm8vNlrUmbqexOtZvD3DiZtjvO4oFVznkdKRjTS+PADAZ2ZJ/ILz29H1t+pE6MvJV2jfyjAhk4YuaY2UbM6+6Dlh1MLtANOI/g+LBMPT4Z7Ph/yNFZHqsXN9LK8kBeOSVHy8sMgeJ5XFAAD//5fGajV0H9+6295CL6OLG9lHWYjRuZ0+OiiuGXgXnv7YvYDt2TI6baw2zhR/C61vx</vt:lpwstr>
  </property>
  <property fmtid="{D5CDD505-2E9C-101B-9397-08002B2CF9AE}" pid="160" name="x1ye=95">
    <vt:lpwstr>nYa5gb+JOJ1H5uFdr0beR6LRj5Es+YxhsA7Z/y6OJ0hfsUqx2uvtMcDnqYmTc4vcRlV8VXJ9HuOnufuw+VfzvF9ut62MFjlgaPdU3jPRJohdYw9GNbBadFuLMz1fAveihRywdjcQEbVJ2lNa0P82VxwDmoPY3IRGF8DVO7iA6d9Anspdp3isiCO58KXAY2TOBgzMCSp8+qqWaIylq01uhL55JLmjX8qBHe8fgJyHphMdwDiKJ774jTTUAPevZhI</vt:lpwstr>
  </property>
  <property fmtid="{D5CDD505-2E9C-101B-9397-08002B2CF9AE}" pid="161" name="x1ye=96">
    <vt:lpwstr>ozB+u71BnJxdme8bi+gOYSqR8QSdbYa4VtLLv0/+3QrHNKkxH0BjWoDgCRHEjvPOKCTBvZB1/Vy879liOcYKh+3u8+uEbI5qL9fYeW7amCFnsf1h8wemg5ekyDnpKlBvte9IDCu7AqeNk6S2pOMah8+W8HMK9C7JiMK2EsrNdJ9IKppISmqPB4IPReVwbAvt7hWOEnjRpaKpln/t4v0N8Tm1yok9U6PR77WQcqrbpOI561TWSJKruJEdva4+jQC</vt:lpwstr>
  </property>
  <property fmtid="{D5CDD505-2E9C-101B-9397-08002B2CF9AE}" pid="162" name="x1ye=97">
    <vt:lpwstr>VJuqL2gFCpipLsKmYvjvx9G+7CtBqWIIYBT0RnLOyCBoSH1tyuuFsCqeXyz4kh9ddQso18s+MJ7oVQUal8PGXoj6ekisiUas/bzZ1e3zehP/mRBPJFDIw0v2U2g2L3LfTreEah2HOScz+nRVtzMkqLCVjO1/qt3K1ony8bu6InoCBlKwT6PmEQdSM9SEm8PL1r8i7wVdqxNDU7E0SvmFhvg3fcqlnUNXyJXpNMjl7SIv66ziNRTNXJ83fDnp46S</vt:lpwstr>
  </property>
  <property fmtid="{D5CDD505-2E9C-101B-9397-08002B2CF9AE}" pid="163" name="x1ye=98">
    <vt:lpwstr>w8bXYHkAqmZZQYkfM5sYkTx7QduY2/jSZUPzh2D8Oli5iUa4uereGefugdDh+QK7uHZmxvXjAZau5ou2INNY+nUTpqnKsTpaEPFzpOcYIaKpJHQK7MUhkOx8KEfByizFsfPfHCTz1YZb+MG91MPzlRnXP7GC0fzAVKoJg1vvmhR/SvhiYTF1tyY26YJL9Aq2VN5Cv7fL9FiYjgxAqtO24pFEXEkix8SoYTdK/yiHDTfZTqZ4AwgUPsvcFAix1Y4</vt:lpwstr>
  </property>
  <property fmtid="{D5CDD505-2E9C-101B-9397-08002B2CF9AE}" pid="164" name="x1ye=99">
    <vt:lpwstr>TdmUKAG8peASxg9hnA6OansObImyLHIHi3vEBLxp4FIR92E1d9RcU0meBukT680lvRhUFTZ5NI8MPW7IHxD4IMk8ZmzLwHGcx0lPuHbDLnsQowpYJq9fIe1Db6LTmCChGLh08uiHnUVNpzecdGdX3ps/pOMYfHGF13Rj2jNkM7zL2t5ZxVZFYC+wG45oAA86OkDkOa0z74iSVIJzo+k8SFEz5++zo1MdJ5FnhaIOX3Ei+cpLKBWrD258+HojQ6+</vt:lpwstr>
  </property>
</Properties>
</file>